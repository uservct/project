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5A2CF" w14:textId="77777777" w:rsidR="002405AB" w:rsidRDefault="002405AB" w:rsidP="002405AB">
      <w:pPr>
        <w:spacing w:before="26"/>
        <w:rPr>
          <w:b/>
          <w:spacing w:val="7"/>
          <w:sz w:val="26"/>
          <w:szCs w:val="26"/>
        </w:rPr>
      </w:pPr>
    </w:p>
    <w:p w14:paraId="0551FB42" w14:textId="46C0889C" w:rsidR="00233B50" w:rsidRDefault="00000000">
      <w:pPr>
        <w:spacing w:before="26"/>
        <w:ind w:left="100"/>
        <w:rPr>
          <w:sz w:val="26"/>
          <w:szCs w:val="26"/>
        </w:rPr>
      </w:pPr>
      <w:r>
        <w:pict w14:anchorId="0C7FDC55">
          <v:group id="_x0000_s2114" style="position:absolute;left:0;text-align:left;margin-left:83.55pt;margin-top:1.4pt;width:470.8pt;height:0;z-index:-251668480;mso-position-horizontal-relative:page" coordorigin="1671,28" coordsize="9416,0">
            <v:shape id="_x0000_s2115" style="position:absolute;left:1671;top:28;width:9416;height:0" coordorigin="1671,28" coordsize="9416,0" path="m1671,28r9417,e" filled="f" strokeweight=".46pt">
              <v:path arrowok="t"/>
            </v:shape>
            <w10:wrap anchorx="page"/>
          </v:group>
        </w:pict>
      </w:r>
      <w:r>
        <w:rPr>
          <w:b/>
          <w:spacing w:val="7"/>
          <w:sz w:val="26"/>
          <w:szCs w:val="26"/>
        </w:rPr>
        <w:t>B</w:t>
      </w:r>
      <w:r>
        <w:rPr>
          <w:b/>
          <w:sz w:val="26"/>
          <w:szCs w:val="26"/>
        </w:rPr>
        <w:t>ài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3"/>
          <w:sz w:val="26"/>
          <w:szCs w:val="26"/>
        </w:rPr>
        <w:t>ự</w:t>
      </w:r>
      <w:r>
        <w:rPr>
          <w:b/>
          <w:sz w:val="26"/>
          <w:szCs w:val="26"/>
        </w:rPr>
        <w:t>c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z w:val="26"/>
          <w:szCs w:val="26"/>
        </w:rPr>
        <w:t>nh</w:t>
      </w:r>
      <w:r>
        <w:rPr>
          <w:b/>
          <w:spacing w:val="-14"/>
          <w:sz w:val="26"/>
          <w:szCs w:val="26"/>
        </w:rPr>
        <w:t xml:space="preserve"> </w:t>
      </w:r>
      <w:r>
        <w:rPr>
          <w:b/>
          <w:sz w:val="26"/>
          <w:szCs w:val="26"/>
        </w:rPr>
        <w:t>01:</w:t>
      </w:r>
    </w:p>
    <w:p w14:paraId="3520B598" w14:textId="77777777" w:rsidR="00233B50" w:rsidRDefault="00233B50">
      <w:pPr>
        <w:spacing w:before="1" w:line="280" w:lineRule="exact"/>
        <w:rPr>
          <w:sz w:val="28"/>
          <w:szCs w:val="28"/>
        </w:rPr>
      </w:pPr>
    </w:p>
    <w:p w14:paraId="42E35EE9" w14:textId="77777777" w:rsidR="00233B50" w:rsidRDefault="00000000">
      <w:pPr>
        <w:ind w:left="1080"/>
        <w:rPr>
          <w:sz w:val="31"/>
          <w:szCs w:val="31"/>
        </w:rPr>
      </w:pPr>
      <w:r>
        <w:rPr>
          <w:b/>
          <w:spacing w:val="-3"/>
          <w:sz w:val="31"/>
          <w:szCs w:val="31"/>
        </w:rPr>
        <w:t>T</w:t>
      </w:r>
      <w:r>
        <w:rPr>
          <w:b/>
          <w:spacing w:val="5"/>
          <w:sz w:val="31"/>
          <w:szCs w:val="31"/>
        </w:rPr>
        <w:t>H</w:t>
      </w:r>
      <w:r>
        <w:rPr>
          <w:b/>
          <w:sz w:val="31"/>
          <w:szCs w:val="31"/>
        </w:rPr>
        <w:t>ỰC</w:t>
      </w:r>
      <w:r>
        <w:rPr>
          <w:b/>
          <w:spacing w:val="21"/>
          <w:sz w:val="31"/>
          <w:szCs w:val="31"/>
        </w:rPr>
        <w:t xml:space="preserve"> </w:t>
      </w:r>
      <w:r>
        <w:rPr>
          <w:b/>
          <w:spacing w:val="-2"/>
          <w:sz w:val="31"/>
          <w:szCs w:val="31"/>
        </w:rPr>
        <w:t>H</w:t>
      </w:r>
      <w:r>
        <w:rPr>
          <w:b/>
          <w:spacing w:val="9"/>
          <w:sz w:val="31"/>
          <w:szCs w:val="31"/>
        </w:rPr>
        <w:t>À</w:t>
      </w:r>
      <w:r>
        <w:rPr>
          <w:b/>
          <w:spacing w:val="1"/>
          <w:sz w:val="31"/>
          <w:szCs w:val="31"/>
        </w:rPr>
        <w:t>N</w:t>
      </w:r>
      <w:r>
        <w:rPr>
          <w:b/>
          <w:sz w:val="31"/>
          <w:szCs w:val="31"/>
        </w:rPr>
        <w:t>H</w:t>
      </w:r>
      <w:r>
        <w:rPr>
          <w:b/>
          <w:spacing w:val="29"/>
          <w:sz w:val="31"/>
          <w:szCs w:val="31"/>
        </w:rPr>
        <w:t xml:space="preserve"> </w:t>
      </w:r>
      <w:r>
        <w:rPr>
          <w:b/>
          <w:spacing w:val="1"/>
          <w:sz w:val="31"/>
          <w:szCs w:val="31"/>
        </w:rPr>
        <w:t>V</w:t>
      </w:r>
      <w:r>
        <w:rPr>
          <w:b/>
          <w:sz w:val="31"/>
          <w:szCs w:val="31"/>
        </w:rPr>
        <w:t>Ề</w:t>
      </w:r>
      <w:r>
        <w:rPr>
          <w:b/>
          <w:spacing w:val="8"/>
          <w:sz w:val="31"/>
          <w:szCs w:val="31"/>
        </w:rPr>
        <w:t xml:space="preserve"> </w:t>
      </w:r>
      <w:r>
        <w:rPr>
          <w:b/>
          <w:spacing w:val="1"/>
          <w:sz w:val="31"/>
          <w:szCs w:val="31"/>
        </w:rPr>
        <w:t>XÂ</w:t>
      </w:r>
      <w:r>
        <w:rPr>
          <w:b/>
          <w:sz w:val="31"/>
          <w:szCs w:val="31"/>
        </w:rPr>
        <w:t>Y</w:t>
      </w:r>
      <w:r>
        <w:rPr>
          <w:b/>
          <w:spacing w:val="23"/>
          <w:sz w:val="31"/>
          <w:szCs w:val="31"/>
        </w:rPr>
        <w:t xml:space="preserve"> </w:t>
      </w:r>
      <w:r>
        <w:rPr>
          <w:b/>
          <w:spacing w:val="1"/>
          <w:sz w:val="31"/>
          <w:szCs w:val="31"/>
        </w:rPr>
        <w:t>D</w:t>
      </w:r>
      <w:r>
        <w:rPr>
          <w:b/>
          <w:sz w:val="31"/>
          <w:szCs w:val="31"/>
        </w:rPr>
        <w:t>Ự</w:t>
      </w:r>
      <w:r>
        <w:rPr>
          <w:b/>
          <w:spacing w:val="8"/>
          <w:sz w:val="31"/>
          <w:szCs w:val="31"/>
        </w:rPr>
        <w:t>N</w:t>
      </w:r>
      <w:r>
        <w:rPr>
          <w:b/>
          <w:sz w:val="31"/>
          <w:szCs w:val="31"/>
        </w:rPr>
        <w:t>G</w:t>
      </w:r>
      <w:r>
        <w:rPr>
          <w:b/>
          <w:spacing w:val="19"/>
          <w:sz w:val="31"/>
          <w:szCs w:val="31"/>
        </w:rPr>
        <w:t xml:space="preserve"> </w:t>
      </w:r>
      <w:r>
        <w:rPr>
          <w:b/>
          <w:spacing w:val="4"/>
          <w:sz w:val="31"/>
          <w:szCs w:val="31"/>
        </w:rPr>
        <w:t>B</w:t>
      </w:r>
      <w:r>
        <w:rPr>
          <w:b/>
          <w:sz w:val="31"/>
          <w:szCs w:val="31"/>
        </w:rPr>
        <w:t>I</w:t>
      </w:r>
      <w:r>
        <w:rPr>
          <w:b/>
          <w:spacing w:val="-3"/>
          <w:sz w:val="31"/>
          <w:szCs w:val="31"/>
        </w:rPr>
        <w:t>Ể</w:t>
      </w:r>
      <w:r>
        <w:rPr>
          <w:b/>
          <w:sz w:val="31"/>
          <w:szCs w:val="31"/>
        </w:rPr>
        <w:t>U</w:t>
      </w:r>
      <w:r>
        <w:rPr>
          <w:b/>
          <w:spacing w:val="25"/>
          <w:sz w:val="31"/>
          <w:szCs w:val="31"/>
        </w:rPr>
        <w:t xml:space="preserve"> </w:t>
      </w:r>
      <w:r>
        <w:rPr>
          <w:b/>
          <w:spacing w:val="1"/>
          <w:sz w:val="31"/>
          <w:szCs w:val="31"/>
        </w:rPr>
        <w:t>Đ</w:t>
      </w:r>
      <w:r>
        <w:rPr>
          <w:b/>
          <w:sz w:val="31"/>
          <w:szCs w:val="31"/>
        </w:rPr>
        <w:t>Ồ</w:t>
      </w:r>
      <w:r>
        <w:rPr>
          <w:b/>
          <w:spacing w:val="9"/>
          <w:sz w:val="31"/>
          <w:szCs w:val="31"/>
        </w:rPr>
        <w:t xml:space="preserve"> U</w:t>
      </w:r>
      <w:r>
        <w:rPr>
          <w:b/>
          <w:spacing w:val="3"/>
          <w:sz w:val="31"/>
          <w:szCs w:val="31"/>
        </w:rPr>
        <w:t>S</w:t>
      </w:r>
      <w:r>
        <w:rPr>
          <w:b/>
          <w:sz w:val="31"/>
          <w:szCs w:val="31"/>
        </w:rPr>
        <w:t>E</w:t>
      </w:r>
      <w:r>
        <w:rPr>
          <w:b/>
          <w:spacing w:val="11"/>
          <w:sz w:val="31"/>
          <w:szCs w:val="31"/>
        </w:rPr>
        <w:t xml:space="preserve"> </w:t>
      </w:r>
      <w:r>
        <w:rPr>
          <w:b/>
          <w:spacing w:val="1"/>
          <w:w w:val="102"/>
          <w:sz w:val="31"/>
          <w:szCs w:val="31"/>
        </w:rPr>
        <w:t>C</w:t>
      </w:r>
      <w:r>
        <w:rPr>
          <w:b/>
          <w:spacing w:val="9"/>
          <w:w w:val="102"/>
          <w:sz w:val="31"/>
          <w:szCs w:val="31"/>
        </w:rPr>
        <w:t>A</w:t>
      </w:r>
      <w:r>
        <w:rPr>
          <w:b/>
          <w:spacing w:val="3"/>
          <w:w w:val="102"/>
          <w:sz w:val="31"/>
          <w:szCs w:val="31"/>
        </w:rPr>
        <w:t>S</w:t>
      </w:r>
      <w:r>
        <w:rPr>
          <w:b/>
          <w:w w:val="102"/>
          <w:sz w:val="31"/>
          <w:szCs w:val="31"/>
        </w:rPr>
        <w:t>E</w:t>
      </w:r>
    </w:p>
    <w:p w14:paraId="27BCF08E" w14:textId="77777777" w:rsidR="00233B50" w:rsidRDefault="00233B50">
      <w:pPr>
        <w:spacing w:before="8" w:line="280" w:lineRule="exact"/>
        <w:rPr>
          <w:sz w:val="28"/>
          <w:szCs w:val="28"/>
        </w:rPr>
      </w:pPr>
    </w:p>
    <w:p w14:paraId="16653E3F" w14:textId="77777777" w:rsidR="00233B50" w:rsidRDefault="00000000">
      <w:pPr>
        <w:ind w:left="100"/>
        <w:rPr>
          <w:sz w:val="26"/>
          <w:szCs w:val="26"/>
        </w:rPr>
      </w:pPr>
      <w:r>
        <w:rPr>
          <w:b/>
          <w:i/>
          <w:sz w:val="26"/>
          <w:szCs w:val="26"/>
        </w:rPr>
        <w:t>1.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Mục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tiêu</w:t>
      </w:r>
    </w:p>
    <w:p w14:paraId="4511B560" w14:textId="77777777" w:rsidR="00233B50" w:rsidRDefault="00233B50">
      <w:pPr>
        <w:spacing w:before="8" w:line="140" w:lineRule="exact"/>
        <w:rPr>
          <w:sz w:val="14"/>
          <w:szCs w:val="14"/>
        </w:rPr>
      </w:pPr>
    </w:p>
    <w:p w14:paraId="53681072" w14:textId="77777777" w:rsidR="00233B50" w:rsidRDefault="00000000">
      <w:pPr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r</w:t>
      </w:r>
      <w:r>
        <w:rPr>
          <w:spacing w:val="7"/>
          <w:sz w:val="26"/>
          <w:szCs w:val="26"/>
        </w:rPr>
        <w:t>ì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đồ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ase</w:t>
      </w:r>
    </w:p>
    <w:p w14:paraId="5A4BC6D2" w14:textId="77777777" w:rsidR="00233B50" w:rsidRDefault="00000000">
      <w:pPr>
        <w:spacing w:before="73"/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Xác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2817453A" w14:textId="77777777" w:rsidR="00233B50" w:rsidRDefault="00000000">
      <w:pPr>
        <w:spacing w:before="73"/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Xác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se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1FC77ADE" w14:textId="77777777" w:rsidR="00233B50" w:rsidRDefault="00000000">
      <w:pPr>
        <w:spacing w:before="80"/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Xác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</w:p>
    <w:p w14:paraId="42C16459" w14:textId="77777777" w:rsidR="00233B50" w:rsidRDefault="00000000">
      <w:pPr>
        <w:spacing w:before="73"/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Sử 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l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Rose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ễ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đồ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</w:p>
    <w:p w14:paraId="10339209" w14:textId="77777777" w:rsidR="00233B50" w:rsidRDefault="00000000">
      <w:pPr>
        <w:spacing w:before="73"/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R</w:t>
      </w:r>
      <w:r>
        <w:rPr>
          <w:spacing w:val="7"/>
          <w:sz w:val="26"/>
          <w:szCs w:val="26"/>
        </w:rPr>
        <w:t>è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lu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tư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uy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c,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tạo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học</w:t>
      </w:r>
    </w:p>
    <w:p w14:paraId="257625BC" w14:textId="77777777" w:rsidR="00233B50" w:rsidRDefault="00000000">
      <w:pPr>
        <w:spacing w:before="80"/>
        <w:ind w:left="100"/>
        <w:rPr>
          <w:sz w:val="26"/>
          <w:szCs w:val="26"/>
        </w:rPr>
      </w:pPr>
      <w:r>
        <w:rPr>
          <w:b/>
          <w:i/>
          <w:sz w:val="26"/>
          <w:szCs w:val="26"/>
        </w:rPr>
        <w:t>2.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Các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ký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hiệu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trong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bản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vẽ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pacing w:val="2"/>
          <w:sz w:val="26"/>
          <w:szCs w:val="26"/>
        </w:rPr>
        <w:t>U</w:t>
      </w:r>
      <w:r>
        <w:rPr>
          <w:b/>
          <w:i/>
          <w:sz w:val="26"/>
          <w:szCs w:val="26"/>
        </w:rPr>
        <w:t>se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7"/>
          <w:sz w:val="26"/>
          <w:szCs w:val="26"/>
        </w:rPr>
        <w:t>a</w:t>
      </w:r>
      <w:r>
        <w:rPr>
          <w:b/>
          <w:i/>
          <w:sz w:val="26"/>
          <w:szCs w:val="26"/>
        </w:rPr>
        <w:t>se:</w:t>
      </w:r>
    </w:p>
    <w:p w14:paraId="40925532" w14:textId="77777777" w:rsidR="00233B50" w:rsidRDefault="00000000">
      <w:pPr>
        <w:spacing w:before="91" w:line="257" w:lineRule="auto"/>
        <w:ind w:left="821" w:right="68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 xml:space="preserve">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ni 10 Swan Song" w:eastAsia="Vni 10 Swan Song" w:hAnsi="Vni 10 Swan Song" w:cs="Vni 10 Swan Song"/>
          <w:spacing w:val="1"/>
          <w:w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</w:t>
      </w:r>
      <w:r>
        <w:rPr>
          <w:spacing w:val="8"/>
          <w:sz w:val="26"/>
          <w:szCs w:val="26"/>
        </w:rPr>
        <w:t>r</w:t>
      </w:r>
      <w:r>
        <w:rPr>
          <w:sz w:val="26"/>
          <w:szCs w:val="26"/>
        </w:rPr>
        <w:t>:</w:t>
      </w:r>
      <w:r>
        <w:rPr>
          <w:spacing w:val="3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4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8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đ</w:t>
      </w:r>
      <w:r>
        <w:rPr>
          <w:sz w:val="26"/>
          <w:szCs w:val="26"/>
        </w:rPr>
        <w:t>ể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ỉ</w:t>
      </w:r>
      <w:r>
        <w:rPr>
          <w:spacing w:val="4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3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>o</w:t>
      </w:r>
      <w:r>
        <w:rPr>
          <w:sz w:val="26"/>
          <w:szCs w:val="26"/>
        </w:rPr>
        <w:t>ặc</w:t>
      </w:r>
      <w:r>
        <w:rPr>
          <w:spacing w:val="4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4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4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ào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đó</w:t>
      </w:r>
      <w:r>
        <w:rPr>
          <w:spacing w:val="4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 xml:space="preserve">n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4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4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6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ễ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n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ư</w:t>
      </w:r>
      <w:r>
        <w:rPr>
          <w:b/>
          <w:i/>
          <w:spacing w:val="-1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sau:</w:t>
      </w:r>
    </w:p>
    <w:p w14:paraId="48DB25F9" w14:textId="77777777" w:rsidR="00233B50" w:rsidRDefault="00233B50">
      <w:pPr>
        <w:spacing w:before="8" w:line="120" w:lineRule="exact"/>
        <w:rPr>
          <w:sz w:val="13"/>
          <w:szCs w:val="13"/>
        </w:rPr>
      </w:pPr>
    </w:p>
    <w:p w14:paraId="1A4C8DE3" w14:textId="77777777" w:rsidR="00233B50" w:rsidRDefault="002405AB">
      <w:pPr>
        <w:ind w:left="4133"/>
      </w:pPr>
      <w:r>
        <w:pict w14:anchorId="203461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8.8pt">
            <v:imagedata r:id="rId7" o:title=""/>
          </v:shape>
        </w:pict>
      </w:r>
    </w:p>
    <w:p w14:paraId="05EBFB6F" w14:textId="77777777" w:rsidR="00233B50" w:rsidRDefault="00000000">
      <w:pPr>
        <w:spacing w:before="84"/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Case:</w:t>
      </w:r>
      <w:r>
        <w:rPr>
          <w:b/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1"/>
          <w:sz w:val="26"/>
          <w:szCs w:val="26"/>
        </w:rPr>
        <w:t>h</w:t>
      </w:r>
      <w:r>
        <w:rPr>
          <w:spacing w:val="4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mà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6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s</w:t>
      </w:r>
      <w:r>
        <w:rPr>
          <w:sz w:val="26"/>
          <w:szCs w:val="26"/>
        </w:rPr>
        <w:t>ẽ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Nó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4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ký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8"/>
          <w:sz w:val="26"/>
          <w:szCs w:val="26"/>
        </w:rPr>
        <w:t>ệ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sau:</w:t>
      </w:r>
    </w:p>
    <w:p w14:paraId="49198D1E" w14:textId="77777777" w:rsidR="00233B50" w:rsidRDefault="002405AB">
      <w:pPr>
        <w:spacing w:before="44"/>
        <w:ind w:left="3666"/>
      </w:pPr>
      <w:r>
        <w:pict w14:anchorId="14887812">
          <v:shape id="_x0000_i1026" type="#_x0000_t75" style="width:110.7pt;height:35.45pt">
            <v:imagedata r:id="rId8" o:title=""/>
          </v:shape>
        </w:pict>
      </w:r>
    </w:p>
    <w:p w14:paraId="74478FC9" w14:textId="77777777" w:rsidR="00233B50" w:rsidRDefault="00233B50">
      <w:pPr>
        <w:spacing w:before="10" w:line="140" w:lineRule="exact"/>
        <w:rPr>
          <w:sz w:val="14"/>
          <w:szCs w:val="14"/>
        </w:rPr>
      </w:pPr>
    </w:p>
    <w:p w14:paraId="786414B1" w14:textId="77777777" w:rsidR="00233B50" w:rsidRDefault="00000000">
      <w:pPr>
        <w:ind w:left="821"/>
        <w:rPr>
          <w:sz w:val="26"/>
          <w:szCs w:val="26"/>
        </w:rPr>
      </w:pPr>
      <w:r>
        <w:rPr>
          <w:sz w:val="26"/>
          <w:szCs w:val="26"/>
        </w:rPr>
        <w:t>Với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ệc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xác</w:t>
      </w:r>
      <w:r>
        <w:rPr>
          <w:spacing w:val="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14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à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Actor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sẽ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xác</w:t>
      </w:r>
      <w:r>
        <w:rPr>
          <w:spacing w:val="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</w:p>
    <w:p w14:paraId="327AC21D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2A759719" w14:textId="77777777" w:rsidR="00233B50" w:rsidRDefault="00000000">
      <w:pPr>
        <w:ind w:left="821"/>
        <w:rPr>
          <w:sz w:val="26"/>
          <w:szCs w:val="26"/>
        </w:rPr>
      </w:pPr>
      <w:r>
        <w:rPr>
          <w:sz w:val="26"/>
          <w:szCs w:val="26"/>
        </w:rPr>
        <w:t>Case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-19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7C325546" w14:textId="77777777" w:rsidR="00233B50" w:rsidRDefault="00000000">
      <w:pPr>
        <w:spacing w:before="98"/>
        <w:ind w:left="46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b/>
          <w:sz w:val="26"/>
          <w:szCs w:val="26"/>
        </w:rPr>
        <w:t>Re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a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o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s</w:t>
      </w:r>
      <w:r>
        <w:rPr>
          <w:b/>
          <w:sz w:val="26"/>
          <w:szCs w:val="26"/>
        </w:rPr>
        <w:t>hip(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h</w:t>
      </w:r>
      <w:r>
        <w:rPr>
          <w:b/>
          <w:sz w:val="26"/>
          <w:szCs w:val="26"/>
        </w:rPr>
        <w:t>ệ):</w:t>
      </w:r>
      <w:r>
        <w:rPr>
          <w:b/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y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ò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g</w:t>
      </w:r>
      <w:r>
        <w:rPr>
          <w:spacing w:val="7"/>
          <w:sz w:val="26"/>
          <w:szCs w:val="26"/>
        </w:rPr>
        <w:t>ọ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n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ector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5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ử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đ</w:t>
      </w:r>
      <w:r>
        <w:rPr>
          <w:sz w:val="26"/>
          <w:szCs w:val="26"/>
        </w:rPr>
        <w:t>ể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kết</w:t>
      </w:r>
      <w:r>
        <w:rPr>
          <w:spacing w:val="19"/>
          <w:sz w:val="26"/>
          <w:szCs w:val="26"/>
        </w:rPr>
        <w:t xml:space="preserve"> </w:t>
      </w:r>
      <w:r>
        <w:rPr>
          <w:spacing w:val="-14"/>
          <w:sz w:val="26"/>
          <w:szCs w:val="26"/>
        </w:rPr>
        <w:t>n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4"/>
          <w:sz w:val="26"/>
          <w:szCs w:val="26"/>
        </w:rPr>
        <w:t>ữ</w:t>
      </w:r>
      <w:r>
        <w:rPr>
          <w:sz w:val="26"/>
          <w:szCs w:val="26"/>
        </w:rPr>
        <w:t>a</w:t>
      </w:r>
    </w:p>
    <w:p w14:paraId="31FE4B4D" w14:textId="77777777" w:rsidR="00233B50" w:rsidRDefault="00000000">
      <w:pPr>
        <w:spacing w:before="34"/>
        <w:ind w:left="821"/>
        <w:rPr>
          <w:sz w:val="26"/>
          <w:szCs w:val="26"/>
        </w:rPr>
      </w:pP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đối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.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6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h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:</w:t>
      </w:r>
    </w:p>
    <w:p w14:paraId="039B9FF8" w14:textId="77777777" w:rsidR="00233B50" w:rsidRDefault="00233B50">
      <w:pPr>
        <w:spacing w:before="5" w:line="140" w:lineRule="exact"/>
        <w:rPr>
          <w:sz w:val="15"/>
          <w:szCs w:val="15"/>
        </w:rPr>
      </w:pPr>
    </w:p>
    <w:p w14:paraId="04549C27" w14:textId="77777777" w:rsidR="00233B50" w:rsidRDefault="00000000">
      <w:pPr>
        <w:ind w:left="821"/>
        <w:rPr>
          <w:sz w:val="26"/>
          <w:szCs w:val="26"/>
        </w:rPr>
      </w:pPr>
      <w:r>
        <w:rPr>
          <w:b/>
          <w:sz w:val="26"/>
          <w:szCs w:val="26"/>
        </w:rPr>
        <w:t>+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ệ</w:t>
      </w:r>
      <w:r>
        <w:rPr>
          <w:b/>
          <w:spacing w:val="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A</w:t>
      </w:r>
      <w:r>
        <w:rPr>
          <w:b/>
          <w:sz w:val="26"/>
          <w:szCs w:val="26"/>
        </w:rPr>
        <w:t>sso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i</w:t>
      </w:r>
      <w:r>
        <w:rPr>
          <w:b/>
          <w:sz w:val="26"/>
          <w:szCs w:val="26"/>
        </w:rPr>
        <w:t>a</w:t>
      </w:r>
      <w:r>
        <w:rPr>
          <w:b/>
          <w:spacing w:val="7"/>
          <w:sz w:val="26"/>
          <w:szCs w:val="26"/>
        </w:rPr>
        <w:t>t</w:t>
      </w:r>
      <w:r>
        <w:rPr>
          <w:b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o</w:t>
      </w:r>
      <w:r>
        <w:rPr>
          <w:b/>
          <w:spacing w:val="-4"/>
          <w:sz w:val="26"/>
          <w:szCs w:val="26"/>
        </w:rPr>
        <w:t>n</w:t>
      </w:r>
      <w:r>
        <w:rPr>
          <w:b/>
          <w:sz w:val="26"/>
          <w:szCs w:val="26"/>
        </w:rPr>
        <w:t>:</w:t>
      </w:r>
    </w:p>
    <w:p w14:paraId="3CF73A57" w14:textId="77777777" w:rsidR="00233B50" w:rsidRDefault="00233B50">
      <w:pPr>
        <w:spacing w:before="1" w:line="140" w:lineRule="exact"/>
        <w:rPr>
          <w:sz w:val="15"/>
          <w:szCs w:val="15"/>
        </w:rPr>
      </w:pPr>
    </w:p>
    <w:p w14:paraId="738601F4" w14:textId="77777777" w:rsidR="00233B50" w:rsidRDefault="002405AB">
      <w:pPr>
        <w:ind w:left="2618"/>
      </w:pPr>
      <w:r>
        <w:pict w14:anchorId="5272F5FF">
          <v:shape id="_x0000_i1027" type="#_x0000_t75" style="width:3in;height:29pt">
            <v:imagedata r:id="rId9" o:title=""/>
          </v:shape>
        </w:pict>
      </w:r>
    </w:p>
    <w:p w14:paraId="7705F27C" w14:textId="77777777" w:rsidR="00233B50" w:rsidRDefault="00233B50">
      <w:pPr>
        <w:spacing w:before="10" w:line="120" w:lineRule="exact"/>
        <w:rPr>
          <w:sz w:val="13"/>
          <w:szCs w:val="13"/>
        </w:rPr>
      </w:pPr>
    </w:p>
    <w:p w14:paraId="3A348133" w14:textId="77777777" w:rsidR="00233B50" w:rsidRDefault="00000000">
      <w:pPr>
        <w:spacing w:line="364" w:lineRule="auto"/>
        <w:ind w:left="821" w:right="85"/>
        <w:rPr>
          <w:sz w:val="26"/>
          <w:szCs w:val="26"/>
        </w:rPr>
      </w:pP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sso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ô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tả</w:t>
      </w:r>
      <w:r>
        <w:rPr>
          <w:spacing w:val="2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14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2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 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ha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.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Ví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User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ase</w:t>
      </w:r>
      <w:r>
        <w:rPr>
          <w:spacing w:val="-5"/>
          <w:sz w:val="26"/>
          <w:szCs w:val="26"/>
        </w:rPr>
        <w:t xml:space="preserve"> </w:t>
      </w:r>
      <w:r>
        <w:rPr>
          <w:spacing w:val="6"/>
          <w:sz w:val="26"/>
          <w:szCs w:val="26"/>
        </w:rPr>
        <w:t>L</w:t>
      </w:r>
      <w:r>
        <w:rPr>
          <w:sz w:val="26"/>
          <w:szCs w:val="26"/>
        </w:rPr>
        <w:t>ogin</w:t>
      </w:r>
    </w:p>
    <w:p w14:paraId="0B4D48A3" w14:textId="77777777" w:rsidR="00233B50" w:rsidRDefault="002405AB">
      <w:pPr>
        <w:spacing w:before="4"/>
        <w:ind w:left="2526"/>
      </w:pPr>
      <w:r>
        <w:pict w14:anchorId="1F541EF7">
          <v:shape id="_x0000_i1028" type="#_x0000_t75" style="width:225.65pt;height:64.5pt">
            <v:imagedata r:id="rId10" o:title=""/>
          </v:shape>
        </w:pict>
      </w:r>
    </w:p>
    <w:p w14:paraId="2EE85727" w14:textId="77777777" w:rsidR="00233B50" w:rsidRDefault="00233B50">
      <w:pPr>
        <w:spacing w:before="2" w:line="140" w:lineRule="exact"/>
        <w:rPr>
          <w:sz w:val="14"/>
          <w:szCs w:val="14"/>
        </w:rPr>
      </w:pPr>
    </w:p>
    <w:p w14:paraId="22644704" w14:textId="77777777" w:rsidR="00233B50" w:rsidRDefault="00000000">
      <w:pPr>
        <w:ind w:left="821"/>
        <w:rPr>
          <w:sz w:val="26"/>
          <w:szCs w:val="26"/>
        </w:rPr>
      </w:pPr>
      <w:r>
        <w:pict w14:anchorId="7934AFB6">
          <v:group id="_x0000_s2108" style="position:absolute;left:0;text-align:left;margin-left:83.55pt;margin-top:48pt;width:470.8pt;height:0;z-index:-251667456;mso-position-horizontal-relative:page" coordorigin="1671,960" coordsize="9416,0">
            <v:shape id="_x0000_s2109" style="position:absolute;left:1671;top:960;width:9416;height:0" coordorigin="1671,960" coordsize="9416,0" path="m1671,960r9417,e" filled="f" strokeweight=".46pt">
              <v:path arrowok="t"/>
            </v:shape>
            <w10:wrap anchorx="page"/>
          </v:group>
        </w:pict>
      </w:r>
      <w:r>
        <w:rPr>
          <w:b/>
          <w:sz w:val="26"/>
          <w:szCs w:val="26"/>
        </w:rPr>
        <w:t>+</w:t>
      </w:r>
      <w:r>
        <w:rPr>
          <w:b/>
          <w:spacing w:val="24"/>
          <w:sz w:val="26"/>
          <w:szCs w:val="26"/>
        </w:rPr>
        <w:t xml:space="preserve"> </w:t>
      </w:r>
      <w:r>
        <w:rPr>
          <w:b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z w:val="26"/>
          <w:szCs w:val="26"/>
        </w:rPr>
        <w:t>an</w:t>
      </w:r>
      <w:r>
        <w:rPr>
          <w:b/>
          <w:spacing w:val="15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 xml:space="preserve">ệ </w:t>
      </w:r>
      <w:r>
        <w:rPr>
          <w:b/>
          <w:spacing w:val="19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G</w:t>
      </w:r>
      <w:r>
        <w:rPr>
          <w:b/>
          <w:sz w:val="26"/>
          <w:szCs w:val="26"/>
        </w:rPr>
        <w:t>e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er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li</w:t>
      </w:r>
      <w:r>
        <w:rPr>
          <w:b/>
          <w:spacing w:val="-7"/>
          <w:sz w:val="26"/>
          <w:szCs w:val="26"/>
        </w:rPr>
        <w:t>z</w:t>
      </w:r>
      <w:r>
        <w:rPr>
          <w:b/>
          <w:sz w:val="26"/>
          <w:szCs w:val="26"/>
        </w:rPr>
        <w:t>a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o</w:t>
      </w:r>
      <w:r>
        <w:rPr>
          <w:b/>
          <w:spacing w:val="-5"/>
          <w:sz w:val="26"/>
          <w:szCs w:val="26"/>
        </w:rPr>
        <w:t>n</w:t>
      </w:r>
      <w:r>
        <w:rPr>
          <w:b/>
          <w:sz w:val="26"/>
          <w:szCs w:val="26"/>
        </w:rPr>
        <w:t>:</w:t>
      </w:r>
      <w:r>
        <w:rPr>
          <w:b/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14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ừ</w:t>
      </w:r>
      <w:r>
        <w:rPr>
          <w:sz w:val="26"/>
          <w:szCs w:val="26"/>
        </w:rPr>
        <w:t>a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kế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</w:p>
    <w:p w14:paraId="7C0521BE" w14:textId="77777777" w:rsidR="00233B50" w:rsidRDefault="00233B50">
      <w:pPr>
        <w:spacing w:before="5" w:line="140" w:lineRule="exact"/>
        <w:rPr>
          <w:sz w:val="15"/>
          <w:szCs w:val="15"/>
        </w:rPr>
      </w:pPr>
    </w:p>
    <w:p w14:paraId="6BEC6630" w14:textId="77777777" w:rsidR="00233B50" w:rsidRDefault="00000000">
      <w:pPr>
        <w:ind w:left="821"/>
        <w:rPr>
          <w:sz w:val="26"/>
          <w:szCs w:val="26"/>
        </w:rPr>
        <w:sectPr w:rsidR="00233B50">
          <w:headerReference w:type="default" r:id="rId11"/>
          <w:footerReference w:type="default" r:id="rId12"/>
          <w:pgSz w:w="11920" w:h="16860"/>
          <w:pgMar w:top="800" w:right="740" w:bottom="280" w:left="1600" w:header="645" w:footer="600" w:gutter="0"/>
          <w:pgNumType w:start="1"/>
          <w:cols w:space="720"/>
        </w:sectPr>
      </w:pP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ase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u</w:t>
      </w:r>
    </w:p>
    <w:p w14:paraId="67193C7E" w14:textId="77777777" w:rsidR="00233B50" w:rsidRDefault="00233B50">
      <w:pPr>
        <w:spacing w:before="6" w:line="180" w:lineRule="exact"/>
        <w:rPr>
          <w:sz w:val="19"/>
          <w:szCs w:val="19"/>
        </w:rPr>
      </w:pPr>
    </w:p>
    <w:p w14:paraId="4E328DC2" w14:textId="77777777" w:rsidR="00233B50" w:rsidRDefault="00233B50">
      <w:pPr>
        <w:spacing w:line="200" w:lineRule="exact"/>
      </w:pPr>
    </w:p>
    <w:p w14:paraId="0475191B" w14:textId="6B84A649" w:rsidR="00233B50" w:rsidRDefault="00233B50">
      <w:pPr>
        <w:spacing w:line="200" w:lineRule="exact"/>
      </w:pPr>
    </w:p>
    <w:p w14:paraId="1B50DB2E" w14:textId="77777777" w:rsidR="00233B50" w:rsidRDefault="00233B50">
      <w:pPr>
        <w:spacing w:line="200" w:lineRule="exact"/>
      </w:pPr>
    </w:p>
    <w:p w14:paraId="340B9FBE" w14:textId="5AEC320F" w:rsidR="002405AB" w:rsidRDefault="002405AB">
      <w:pPr>
        <w:spacing w:before="26"/>
        <w:ind w:left="821" w:right="2794"/>
        <w:jc w:val="both"/>
        <w:rPr>
          <w:sz w:val="26"/>
          <w:szCs w:val="26"/>
        </w:rPr>
      </w:pPr>
      <w:r>
        <w:pict w14:anchorId="7545CBFB">
          <v:group id="_x0000_s2105" style="position:absolute;left:0;text-align:left;margin-left:82.85pt;margin-top:84.7pt;width:471.25pt;height:25.8pt;z-index:-251666432;mso-position-horizontal-relative:page;mso-position-vertical-relative:page" coordorigin="1667,1007" coordsize="9425,516">
            <v:shape id="_x0000_s2107" style="position:absolute;left:1671;top:1012;width:9416;height:0" coordorigin="1671,1012" coordsize="9416,0" path="m1671,1012r9417,e" filled="f" strokeweight=".46pt">
              <v:path arrowok="t"/>
            </v:shape>
            <v:shape id="_x0000_s2106" type="#_x0000_t75" style="position:absolute;left:3804;top:1015;width:5143;height:508">
              <v:imagedata r:id="rId13" o:title=""/>
            </v:shape>
            <w10:wrap anchorx="page" anchory="page"/>
          </v:group>
        </w:pict>
      </w:r>
    </w:p>
    <w:p w14:paraId="707EAD05" w14:textId="77777777" w:rsidR="002405AB" w:rsidRDefault="002405AB">
      <w:pPr>
        <w:spacing w:before="26"/>
        <w:ind w:left="821" w:right="2794"/>
        <w:jc w:val="both"/>
        <w:rPr>
          <w:sz w:val="26"/>
          <w:szCs w:val="26"/>
        </w:rPr>
      </w:pPr>
    </w:p>
    <w:p w14:paraId="07F53A4C" w14:textId="4688284B" w:rsidR="00233B50" w:rsidRDefault="00000000">
      <w:pPr>
        <w:spacing w:before="26"/>
        <w:ind w:left="821" w:right="2794"/>
        <w:jc w:val="both"/>
        <w:rPr>
          <w:sz w:val="26"/>
          <w:szCs w:val="26"/>
        </w:rPr>
      </w:pPr>
      <w:r>
        <w:rPr>
          <w:sz w:val="26"/>
          <w:szCs w:val="26"/>
        </w:rPr>
        <w:t>Ví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User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ừ</w:t>
      </w:r>
      <w:r>
        <w:rPr>
          <w:sz w:val="26"/>
          <w:szCs w:val="26"/>
        </w:rPr>
        <w:t>a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kế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ộ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Guest</w:t>
      </w:r>
    </w:p>
    <w:p w14:paraId="65CA2D21" w14:textId="77777777" w:rsidR="00233B50" w:rsidRDefault="00233B50">
      <w:pPr>
        <w:spacing w:before="8" w:line="140" w:lineRule="exact"/>
        <w:rPr>
          <w:sz w:val="15"/>
          <w:szCs w:val="15"/>
        </w:rPr>
      </w:pPr>
    </w:p>
    <w:p w14:paraId="18323BAF" w14:textId="77777777" w:rsidR="00233B50" w:rsidRDefault="002405AB">
      <w:pPr>
        <w:ind w:left="2359"/>
      </w:pPr>
      <w:r>
        <w:pict w14:anchorId="11AF478F">
          <v:shape id="_x0000_i1029" type="#_x0000_t75" style="width:241.8pt;height:81.65pt">
            <v:imagedata r:id="rId14" o:title=""/>
          </v:shape>
        </w:pict>
      </w:r>
    </w:p>
    <w:p w14:paraId="5A28633E" w14:textId="77777777" w:rsidR="00233B50" w:rsidRDefault="00233B50">
      <w:pPr>
        <w:spacing w:before="2" w:line="140" w:lineRule="exact"/>
        <w:rPr>
          <w:sz w:val="14"/>
          <w:szCs w:val="14"/>
        </w:rPr>
      </w:pPr>
    </w:p>
    <w:p w14:paraId="5A7423FA" w14:textId="77777777" w:rsidR="00233B50" w:rsidRDefault="00000000">
      <w:pPr>
        <w:spacing w:line="358" w:lineRule="auto"/>
        <w:ind w:left="821" w:right="73"/>
        <w:jc w:val="both"/>
        <w:rPr>
          <w:sz w:val="26"/>
          <w:szCs w:val="26"/>
        </w:rPr>
      </w:pPr>
      <w:r>
        <w:rPr>
          <w:b/>
          <w:sz w:val="26"/>
          <w:szCs w:val="26"/>
        </w:rPr>
        <w:t>+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ệ</w:t>
      </w:r>
      <w:r>
        <w:rPr>
          <w:b/>
          <w:spacing w:val="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I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l</w:t>
      </w:r>
      <w:r>
        <w:rPr>
          <w:b/>
          <w:spacing w:val="-7"/>
          <w:sz w:val="26"/>
          <w:szCs w:val="26"/>
        </w:rPr>
        <w:t>u</w:t>
      </w:r>
      <w:r>
        <w:rPr>
          <w:b/>
          <w:sz w:val="26"/>
          <w:szCs w:val="26"/>
        </w:rPr>
        <w:t>d</w:t>
      </w:r>
      <w:r>
        <w:rPr>
          <w:b/>
          <w:spacing w:val="3"/>
          <w:sz w:val="26"/>
          <w:szCs w:val="26"/>
        </w:rPr>
        <w:t>e</w:t>
      </w:r>
      <w:r>
        <w:rPr>
          <w:b/>
          <w:sz w:val="26"/>
          <w:szCs w:val="26"/>
        </w:rPr>
        <w:t>:</w:t>
      </w:r>
      <w:r>
        <w:rPr>
          <w:b/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l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de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nó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ô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tả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 xml:space="preserve">ệc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hỏ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dễ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đặt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(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e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hóa) hoặc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sự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34952196" w14:textId="77777777" w:rsidR="00233B50" w:rsidRDefault="002405AB">
      <w:pPr>
        <w:spacing w:before="19"/>
        <w:ind w:left="2483"/>
      </w:pPr>
      <w:r>
        <w:pict w14:anchorId="0C58F7AB">
          <v:shape id="_x0000_i1030" type="#_x0000_t75" style="width:228.9pt;height:46.2pt">
            <v:imagedata r:id="rId15" o:title=""/>
          </v:shape>
        </w:pict>
      </w:r>
    </w:p>
    <w:p w14:paraId="58364352" w14:textId="77777777" w:rsidR="00233B50" w:rsidRDefault="00233B50">
      <w:pPr>
        <w:spacing w:line="140" w:lineRule="exact"/>
        <w:rPr>
          <w:sz w:val="14"/>
          <w:szCs w:val="14"/>
        </w:rPr>
      </w:pPr>
    </w:p>
    <w:p w14:paraId="34C173BC" w14:textId="77777777" w:rsidR="00233B50" w:rsidRDefault="00000000">
      <w:pPr>
        <w:spacing w:line="358" w:lineRule="auto"/>
        <w:ind w:left="821" w:right="197"/>
        <w:rPr>
          <w:sz w:val="26"/>
          <w:szCs w:val="26"/>
        </w:rPr>
      </w:pP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V</w:t>
      </w:r>
      <w:r>
        <w:rPr>
          <w:sz w:val="26"/>
          <w:szCs w:val="26"/>
        </w:rPr>
        <w:t>e</w:t>
      </w:r>
      <w:r>
        <w:rPr>
          <w:spacing w:val="7"/>
          <w:sz w:val="26"/>
          <w:szCs w:val="26"/>
        </w:rPr>
        <w:t>r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f</w:t>
      </w:r>
      <w:r>
        <w:rPr>
          <w:sz w:val="26"/>
          <w:szCs w:val="26"/>
        </w:rPr>
        <w:t>y</w:t>
      </w:r>
      <w:r>
        <w:rPr>
          <w:spacing w:val="-14"/>
          <w:sz w:val="26"/>
          <w:szCs w:val="26"/>
        </w:rPr>
        <w:t xml:space="preserve"> </w:t>
      </w:r>
      <w:r>
        <w:rPr>
          <w:sz w:val="26"/>
          <w:szCs w:val="26"/>
        </w:rPr>
        <w:t>Password”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ộ</w:t>
      </w:r>
      <w:r>
        <w:rPr>
          <w:sz w:val="26"/>
          <w:szCs w:val="26"/>
        </w:rPr>
        <w:t>p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7"/>
          <w:sz w:val="26"/>
          <w:szCs w:val="26"/>
        </w:rPr>
        <w:t>og</w:t>
      </w:r>
      <w:r>
        <w:rPr>
          <w:sz w:val="26"/>
          <w:szCs w:val="26"/>
        </w:rPr>
        <w:t>in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pacing w:val="10"/>
          <w:sz w:val="26"/>
          <w:szCs w:val="26"/>
        </w:rPr>
        <w:t>ư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tách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ra để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pacing w:val="-6"/>
          <w:sz w:val="26"/>
          <w:szCs w:val="26"/>
        </w:rPr>
        <w:t>U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khác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e</w:t>
      </w:r>
      <w:r>
        <w:rPr>
          <w:spacing w:val="-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óa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dễ</w:t>
      </w:r>
      <w:r>
        <w:rPr>
          <w:spacing w:val="-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,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ễ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cài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đặt</w:t>
      </w:r>
    </w:p>
    <w:p w14:paraId="7C81D00E" w14:textId="67E3FF18" w:rsidR="00233B50" w:rsidRDefault="002405AB" w:rsidP="002405AB">
      <w:pPr>
        <w:spacing w:before="19"/>
      </w:pPr>
      <w:r>
        <w:pict w14:anchorId="4C220FDF">
          <v:shape id="_x0000_i1031" type="#_x0000_t75" style="width:466.4pt;height:99.95pt">
            <v:imagedata r:id="rId16" o:title=""/>
          </v:shape>
        </w:pict>
      </w:r>
    </w:p>
    <w:p w14:paraId="1B17A458" w14:textId="77777777" w:rsidR="00233B50" w:rsidRDefault="00233B50">
      <w:pPr>
        <w:spacing w:before="8" w:line="120" w:lineRule="exact"/>
        <w:rPr>
          <w:sz w:val="13"/>
          <w:szCs w:val="13"/>
        </w:rPr>
      </w:pPr>
    </w:p>
    <w:p w14:paraId="7508962A" w14:textId="77777777" w:rsidR="00233B50" w:rsidRDefault="00000000">
      <w:pPr>
        <w:spacing w:line="361" w:lineRule="auto"/>
        <w:ind w:left="821" w:right="82"/>
        <w:jc w:val="both"/>
        <w:rPr>
          <w:sz w:val="26"/>
          <w:szCs w:val="26"/>
        </w:rPr>
      </w:pPr>
      <w:r>
        <w:rPr>
          <w:b/>
          <w:sz w:val="26"/>
          <w:szCs w:val="26"/>
        </w:rPr>
        <w:t>+</w:t>
      </w:r>
      <w:r>
        <w:rPr>
          <w:b/>
          <w:spacing w:val="14"/>
          <w:sz w:val="26"/>
          <w:szCs w:val="26"/>
        </w:rPr>
        <w:t xml:space="preserve"> </w:t>
      </w:r>
      <w:r>
        <w:rPr>
          <w:b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n</w:t>
      </w:r>
      <w:r>
        <w:rPr>
          <w:b/>
          <w:spacing w:val="6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 xml:space="preserve">ệ </w:t>
      </w:r>
      <w:r>
        <w:rPr>
          <w:b/>
          <w:spacing w:val="20"/>
          <w:sz w:val="26"/>
          <w:szCs w:val="26"/>
        </w:rPr>
        <w:t xml:space="preserve"> </w:t>
      </w:r>
      <w:r>
        <w:rPr>
          <w:b/>
          <w:sz w:val="26"/>
          <w:szCs w:val="26"/>
        </w:rPr>
        <w:t>Ext</w:t>
      </w:r>
      <w:r>
        <w:rPr>
          <w:b/>
          <w:spacing w:val="7"/>
          <w:sz w:val="26"/>
          <w:szCs w:val="26"/>
        </w:rPr>
        <w:t>e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1"/>
          <w:sz w:val="26"/>
          <w:szCs w:val="26"/>
        </w:rPr>
        <w:t>d</w:t>
      </w:r>
      <w:r>
        <w:rPr>
          <w:b/>
          <w:sz w:val="26"/>
          <w:szCs w:val="26"/>
        </w:rPr>
        <w:t>:</w:t>
      </w:r>
      <w:r>
        <w:rPr>
          <w:b/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mô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tả</w:t>
      </w:r>
      <w:r>
        <w:rPr>
          <w:spacing w:val="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7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Case.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 hệ</w:t>
      </w:r>
      <w:r>
        <w:rPr>
          <w:spacing w:val="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xt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d 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tạo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ổ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 Case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ẵ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một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hất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đó</w:t>
      </w:r>
    </w:p>
    <w:p w14:paraId="4FD713F6" w14:textId="3F5E9D8E" w:rsidR="00233B50" w:rsidRPr="002405AB" w:rsidRDefault="002405AB" w:rsidP="002405AB">
      <w:pPr>
        <w:spacing w:before="12"/>
      </w:pPr>
      <w:r>
        <w:pict w14:anchorId="51C7B30E">
          <v:shape id="_x0000_i1032" type="#_x0000_t75" style="width:425.55pt;height:62.35pt">
            <v:imagedata r:id="rId17" o:title=""/>
          </v:shape>
        </w:pict>
      </w:r>
    </w:p>
    <w:p w14:paraId="09259E36" w14:textId="77777777" w:rsidR="00233B50" w:rsidRDefault="00233B50">
      <w:pPr>
        <w:spacing w:before="6" w:line="140" w:lineRule="exact"/>
        <w:rPr>
          <w:sz w:val="15"/>
          <w:szCs w:val="15"/>
        </w:rPr>
      </w:pPr>
    </w:p>
    <w:p w14:paraId="033328EE" w14:textId="4906C8AB" w:rsidR="00233B50" w:rsidRDefault="00000000">
      <w:pPr>
        <w:ind w:left="1643"/>
        <w:sectPr w:rsidR="00233B50">
          <w:pgSz w:w="11920" w:h="16860"/>
          <w:pgMar w:top="840" w:right="740" w:bottom="280" w:left="1600" w:header="645" w:footer="600" w:gutter="0"/>
          <w:cols w:space="720"/>
        </w:sectPr>
      </w:pPr>
      <w:r>
        <w:pict w14:anchorId="752D0024">
          <v:group id="_x0000_s2099" style="position:absolute;left:0;text-align:left;margin-left:83.55pt;margin-top:791.8pt;width:470.8pt;height:0;z-index:-251665408;mso-position-horizontal-relative:page;mso-position-vertical-relative:page" coordorigin="1671,15836" coordsize="9416,0">
            <v:shape id="_x0000_s2100" style="position:absolute;left:1671;top:15836;width:9416;height:0" coordorigin="1671,15836" coordsize="9416,0" path="m1671,15836r9417,e" filled="f" strokeweight=".46pt">
              <v:path arrowok="t"/>
            </v:shape>
            <w10:wrap anchorx="page" anchory="page"/>
          </v:group>
        </w:pict>
      </w:r>
      <w:r w:rsidR="002405AB">
        <w:pict w14:anchorId="5A6B6009">
          <v:shape id="_x0000_i1033" type="#_x0000_t75" style="width:259pt;height:141.85pt">
            <v:imagedata r:id="rId18" o:title=""/>
          </v:shape>
        </w:pict>
      </w:r>
    </w:p>
    <w:p w14:paraId="5CB5E57C" w14:textId="77777777" w:rsidR="00233B50" w:rsidRDefault="00233B50">
      <w:pPr>
        <w:spacing w:line="160" w:lineRule="exact"/>
        <w:rPr>
          <w:sz w:val="17"/>
          <w:szCs w:val="17"/>
        </w:rPr>
      </w:pPr>
    </w:p>
    <w:p w14:paraId="4931BAA3" w14:textId="77777777" w:rsidR="00233B50" w:rsidRDefault="00000000">
      <w:pPr>
        <w:spacing w:before="26" w:line="360" w:lineRule="auto"/>
        <w:ind w:left="821" w:right="71"/>
        <w:jc w:val="both"/>
        <w:rPr>
          <w:sz w:val="26"/>
          <w:szCs w:val="26"/>
        </w:rPr>
      </w:pPr>
      <w:r>
        <w:pict w14:anchorId="645015F4">
          <v:group id="_x0000_s2096" style="position:absolute;left:0;text-align:left;margin-left:83.55pt;margin-top:1.75pt;width:470.8pt;height:0;z-index:-251664384;mso-position-horizontal-relative:page" coordorigin="1671,35" coordsize="9416,0">
            <v:shape id="_x0000_s2097" style="position:absolute;left:1671;top:35;width:9416;height:0" coordorigin="1671,35" coordsize="9416,0" path="m1671,35r9417,e" filled="f" strokeweight=".46pt">
              <v:path arrowok="t"/>
            </v:shape>
            <w10:wrap anchorx="page"/>
          </v:group>
        </w:pic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ví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 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p</w:t>
      </w:r>
      <w:r>
        <w:rPr>
          <w:spacing w:val="11"/>
          <w:sz w:val="26"/>
          <w:szCs w:val="26"/>
        </w:rPr>
        <w:t>e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t”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2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ơ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sở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khách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mở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 kho</w:t>
      </w:r>
      <w:r>
        <w:rPr>
          <w:spacing w:val="7"/>
          <w:sz w:val="26"/>
          <w:szCs w:val="26"/>
        </w:rPr>
        <w:t>ả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 xml:space="preserve">. 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Tuy</w:t>
      </w:r>
      <w:r>
        <w:rPr>
          <w:spacing w:val="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ê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7"/>
          <w:sz w:val="26"/>
          <w:szCs w:val="26"/>
        </w:rPr>
        <w:t xml:space="preserve"> đ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 xml:space="preserve">u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 khách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ty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thì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thể thêm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sở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10"/>
          <w:sz w:val="26"/>
          <w:szCs w:val="26"/>
        </w:rPr>
        <w:t>ữ</w:t>
      </w:r>
      <w:r>
        <w:rPr>
          <w:sz w:val="26"/>
          <w:szCs w:val="26"/>
        </w:rPr>
        <w:t>u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kho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y</w:t>
      </w:r>
      <w:r>
        <w:rPr>
          <w:sz w:val="26"/>
          <w:szCs w:val="26"/>
        </w:rPr>
        <w:t>.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dd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 xml:space="preserve">r 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ở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r</w:t>
      </w:r>
      <w:r>
        <w:rPr>
          <w:spacing w:val="14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1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z w:val="26"/>
          <w:szCs w:val="26"/>
        </w:rPr>
        <w:t>Op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t” cho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hợp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ụ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15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y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 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ó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Ext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d.</w:t>
      </w:r>
    </w:p>
    <w:p w14:paraId="13D1E1F9" w14:textId="77777777" w:rsidR="00233B50" w:rsidRDefault="00000000">
      <w:pPr>
        <w:spacing w:before="3" w:line="361" w:lineRule="auto"/>
        <w:ind w:left="821" w:right="73"/>
        <w:jc w:val="both"/>
        <w:rPr>
          <w:sz w:val="26"/>
          <w:szCs w:val="26"/>
        </w:rPr>
      </w:pPr>
      <w:r>
        <w:rPr>
          <w:b/>
          <w:sz w:val="26"/>
          <w:szCs w:val="26"/>
        </w:rPr>
        <w:t>+</w:t>
      </w:r>
      <w:r>
        <w:rPr>
          <w:b/>
          <w:spacing w:val="17"/>
          <w:sz w:val="26"/>
          <w:szCs w:val="26"/>
        </w:rPr>
        <w:t xml:space="preserve"> </w:t>
      </w:r>
      <w:r>
        <w:rPr>
          <w:b/>
          <w:sz w:val="26"/>
          <w:szCs w:val="26"/>
        </w:rPr>
        <w:t>S</w:t>
      </w:r>
      <w:r>
        <w:rPr>
          <w:b/>
          <w:spacing w:val="-7"/>
          <w:sz w:val="26"/>
          <w:szCs w:val="26"/>
        </w:rPr>
        <w:t>y</w:t>
      </w:r>
      <w:r>
        <w:rPr>
          <w:b/>
          <w:sz w:val="26"/>
          <w:szCs w:val="26"/>
        </w:rPr>
        <w:t>st</w:t>
      </w:r>
      <w:r>
        <w:rPr>
          <w:b/>
          <w:spacing w:val="7"/>
          <w:sz w:val="26"/>
          <w:szCs w:val="26"/>
        </w:rPr>
        <w:t>e</w:t>
      </w:r>
      <w:r>
        <w:rPr>
          <w:b/>
          <w:sz w:val="26"/>
          <w:szCs w:val="26"/>
        </w:rPr>
        <w:t>m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B</w:t>
      </w:r>
      <w:r>
        <w:rPr>
          <w:b/>
          <w:sz w:val="26"/>
          <w:szCs w:val="26"/>
        </w:rPr>
        <w:t>ounda</w:t>
      </w:r>
      <w:r>
        <w:rPr>
          <w:b/>
          <w:spacing w:val="7"/>
          <w:sz w:val="26"/>
          <w:szCs w:val="26"/>
        </w:rPr>
        <w:t>r</w:t>
      </w:r>
      <w:r>
        <w:rPr>
          <w:b/>
          <w:spacing w:val="-5"/>
          <w:sz w:val="26"/>
          <w:szCs w:val="26"/>
        </w:rPr>
        <w:t>y</w:t>
      </w:r>
      <w:r>
        <w:rPr>
          <w:b/>
          <w:sz w:val="26"/>
          <w:szCs w:val="26"/>
        </w:rPr>
        <w:t>:</w:t>
      </w:r>
      <w:r>
        <w:rPr>
          <w:b/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4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>ử</w:t>
      </w:r>
      <w:r>
        <w:rPr>
          <w:spacing w:val="1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đ</w:t>
      </w:r>
      <w:r>
        <w:rPr>
          <w:sz w:val="26"/>
          <w:szCs w:val="26"/>
        </w:rPr>
        <w:t>ể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xác</w:t>
      </w:r>
      <w:r>
        <w:rPr>
          <w:spacing w:val="17"/>
          <w:sz w:val="26"/>
          <w:szCs w:val="26"/>
        </w:rPr>
        <w:t xml:space="preserve"> </w:t>
      </w:r>
      <w:r>
        <w:rPr>
          <w:spacing w:val="8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1"/>
          <w:sz w:val="26"/>
          <w:szCs w:val="26"/>
        </w:rPr>
        <w:t>h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m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12"/>
          <w:sz w:val="26"/>
          <w:szCs w:val="26"/>
        </w:rPr>
        <w:t xml:space="preserve"> </w:t>
      </w:r>
      <w:r>
        <w:rPr>
          <w:spacing w:val="8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à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ta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a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5"/>
          <w:sz w:val="26"/>
          <w:szCs w:val="26"/>
        </w:rPr>
        <w:t>i</w:t>
      </w:r>
      <w:r>
        <w:rPr>
          <w:spacing w:val="1"/>
          <w:sz w:val="26"/>
          <w:szCs w:val="26"/>
        </w:rPr>
        <w:t>ế</w:t>
      </w:r>
      <w:r>
        <w:rPr>
          <w:sz w:val="26"/>
          <w:szCs w:val="26"/>
        </w:rPr>
        <w:t>t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kế.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0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đ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4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ằ</w:t>
      </w:r>
      <w:r>
        <w:rPr>
          <w:sz w:val="26"/>
          <w:szCs w:val="26"/>
        </w:rPr>
        <w:t>m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2"/>
          <w:sz w:val="26"/>
          <w:szCs w:val="26"/>
        </w:rPr>
        <w:t xml:space="preserve"> h</w:t>
      </w:r>
      <w:r>
        <w:rPr>
          <w:sz w:val="26"/>
          <w:szCs w:val="26"/>
        </w:rPr>
        <w:t>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11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đ</w:t>
      </w:r>
      <w:r>
        <w:rPr>
          <w:spacing w:val="4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xem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ctor.</w:t>
      </w:r>
    </w:p>
    <w:p w14:paraId="75D6D05D" w14:textId="455C2C1D" w:rsidR="00233B50" w:rsidRDefault="002405AB">
      <w:pPr>
        <w:spacing w:before="14"/>
        <w:ind w:left="2855"/>
      </w:pPr>
      <w:r>
        <w:pict w14:anchorId="6F6725ED">
          <v:shape id="_x0000_i1034" type="#_x0000_t75" style="width:160.1pt;height:69.85pt">
            <v:imagedata r:id="rId19" o:title=""/>
          </v:shape>
        </w:pict>
      </w:r>
    </w:p>
    <w:p w14:paraId="4D0487DB" w14:textId="77777777" w:rsidR="00233B50" w:rsidRDefault="00233B50">
      <w:pPr>
        <w:spacing w:before="6" w:line="140" w:lineRule="exact"/>
        <w:rPr>
          <w:sz w:val="14"/>
          <w:szCs w:val="14"/>
        </w:rPr>
      </w:pPr>
    </w:p>
    <w:p w14:paraId="41DCB101" w14:textId="77777777" w:rsidR="00233B50" w:rsidRDefault="00000000">
      <w:pPr>
        <w:spacing w:line="364" w:lineRule="auto"/>
        <w:ind w:left="821" w:right="84"/>
        <w:rPr>
          <w:sz w:val="26"/>
          <w:szCs w:val="26"/>
        </w:rPr>
      </w:pPr>
      <w:r>
        <w:rPr>
          <w:sz w:val="26"/>
          <w:szCs w:val="26"/>
        </w:rPr>
        <w:t>S</w:t>
      </w:r>
      <w:r>
        <w:rPr>
          <w:spacing w:val="-7"/>
          <w:sz w:val="26"/>
          <w:szCs w:val="26"/>
        </w:rPr>
        <w:t>y</w:t>
      </w:r>
      <w:r>
        <w:rPr>
          <w:sz w:val="26"/>
          <w:szCs w:val="26"/>
        </w:rPr>
        <w:t>st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a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y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sẽ</w:t>
      </w:r>
      <w:r>
        <w:rPr>
          <w:spacing w:val="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úp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dễ</w:t>
      </w:r>
      <w:r>
        <w:rPr>
          <w:spacing w:val="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n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hệ 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tích,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kế.</w:t>
      </w:r>
    </w:p>
    <w:p w14:paraId="4A7F420A" w14:textId="77777777" w:rsidR="00233B50" w:rsidRDefault="00000000">
      <w:pPr>
        <w:spacing w:before="6"/>
        <w:ind w:left="165"/>
        <w:rPr>
          <w:sz w:val="26"/>
          <w:szCs w:val="26"/>
        </w:rPr>
      </w:pPr>
      <w:r>
        <w:rPr>
          <w:b/>
          <w:sz w:val="26"/>
          <w:szCs w:val="26"/>
        </w:rPr>
        <w:t>3.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Các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ớc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xây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d</w:t>
      </w:r>
      <w:r>
        <w:rPr>
          <w:b/>
          <w:spacing w:val="10"/>
          <w:sz w:val="26"/>
          <w:szCs w:val="26"/>
        </w:rPr>
        <w:t>ự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se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D</w:t>
      </w:r>
      <w:r>
        <w:rPr>
          <w:b/>
          <w:spacing w:val="-7"/>
          <w:sz w:val="26"/>
          <w:szCs w:val="26"/>
        </w:rPr>
        <w:t>i</w:t>
      </w:r>
      <w:r>
        <w:rPr>
          <w:b/>
          <w:sz w:val="26"/>
          <w:szCs w:val="26"/>
        </w:rPr>
        <w:t>agr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m</w:t>
      </w:r>
    </w:p>
    <w:p w14:paraId="0F1548D6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3E97ECFE" w14:textId="77777777" w:rsidR="00233B50" w:rsidRDefault="00000000">
      <w:pPr>
        <w:ind w:left="165"/>
        <w:rPr>
          <w:sz w:val="26"/>
          <w:szCs w:val="26"/>
        </w:rPr>
      </w:pPr>
      <w:r>
        <w:rPr>
          <w:b/>
          <w:i/>
          <w:sz w:val="26"/>
          <w:szCs w:val="26"/>
        </w:rPr>
        <w:t>B</w:t>
      </w:r>
      <w:r>
        <w:rPr>
          <w:b/>
          <w:i/>
          <w:spacing w:val="3"/>
          <w:sz w:val="26"/>
          <w:szCs w:val="26"/>
        </w:rPr>
        <w:t>ư</w:t>
      </w:r>
      <w:r>
        <w:rPr>
          <w:b/>
          <w:i/>
          <w:spacing w:val="-2"/>
          <w:sz w:val="26"/>
          <w:szCs w:val="26"/>
        </w:rPr>
        <w:t>ớ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1: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Tìm</w:t>
      </w:r>
      <w:r>
        <w:rPr>
          <w:b/>
          <w:i/>
          <w:spacing w:val="-11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c</w:t>
      </w:r>
      <w:r>
        <w:rPr>
          <w:b/>
          <w:i/>
          <w:sz w:val="26"/>
          <w:szCs w:val="26"/>
        </w:rPr>
        <w:t>ác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Actor</w:t>
      </w:r>
    </w:p>
    <w:p w14:paraId="656BAF67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6F34E82B" w14:textId="77777777" w:rsidR="00233B50" w:rsidRDefault="00000000">
      <w:pPr>
        <w:ind w:left="821" w:right="2959"/>
        <w:jc w:val="both"/>
        <w:rPr>
          <w:sz w:val="26"/>
          <w:szCs w:val="26"/>
        </w:rPr>
      </w:pP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rả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8"/>
          <w:sz w:val="26"/>
          <w:szCs w:val="26"/>
        </w:rPr>
        <w:t>â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u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xác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:</w:t>
      </w:r>
    </w:p>
    <w:p w14:paraId="5BBBAD16" w14:textId="77777777" w:rsidR="00233B50" w:rsidRDefault="00233B50">
      <w:pPr>
        <w:spacing w:before="8" w:line="140" w:lineRule="exact"/>
        <w:rPr>
          <w:sz w:val="14"/>
          <w:szCs w:val="14"/>
        </w:rPr>
      </w:pPr>
    </w:p>
    <w:p w14:paraId="49EBFB62" w14:textId="77777777" w:rsidR="00233B50" w:rsidRDefault="00000000">
      <w:pPr>
        <w:ind w:left="821" w:right="5680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Ai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y?</w:t>
      </w:r>
    </w:p>
    <w:p w14:paraId="7D17C8FF" w14:textId="77777777" w:rsidR="00233B50" w:rsidRDefault="00000000">
      <w:pPr>
        <w:spacing w:before="73" w:line="287" w:lineRule="auto"/>
        <w:ind w:left="821" w:right="3975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Hệ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y? 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í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A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ở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y:</w:t>
      </w:r>
    </w:p>
    <w:p w14:paraId="1486DC25" w14:textId="77777777" w:rsidR="00233B50" w:rsidRDefault="00000000">
      <w:pPr>
        <w:spacing w:before="98"/>
        <w:ind w:left="821" w:right="2748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Ai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?</w:t>
      </w:r>
      <w:r>
        <w:rPr>
          <w:spacing w:val="60"/>
          <w:sz w:val="26"/>
          <w:szCs w:val="26"/>
        </w:rPr>
        <w:t xml:space="preserve"> </w:t>
      </w:r>
      <w:r>
        <w:rPr>
          <w:sz w:val="26"/>
          <w:szCs w:val="26"/>
        </w:rPr>
        <w:t>-&gt;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st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er,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ATM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ec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i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</w:p>
    <w:p w14:paraId="14B83483" w14:textId="77777777" w:rsidR="00233B50" w:rsidRDefault="00000000">
      <w:pPr>
        <w:spacing w:before="73"/>
        <w:ind w:left="821" w:right="3069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Hệ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y?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-&gt;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k</w:t>
      </w:r>
    </w:p>
    <w:p w14:paraId="79C33A7C" w14:textId="77777777" w:rsidR="00233B50" w:rsidRDefault="00000000">
      <w:pPr>
        <w:spacing w:before="73"/>
        <w:ind w:left="821" w:right="2522"/>
        <w:jc w:val="both"/>
        <w:rPr>
          <w:sz w:val="26"/>
          <w:szCs w:val="26"/>
        </w:rPr>
      </w:pPr>
      <w:r>
        <w:rPr>
          <w:sz w:val="26"/>
          <w:szCs w:val="26"/>
        </w:rPr>
        <w:t>Như</w:t>
      </w:r>
      <w:r>
        <w:rPr>
          <w:spacing w:val="-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03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:</w:t>
      </w:r>
      <w:r>
        <w:rPr>
          <w:spacing w:val="-1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ust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er,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A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M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ec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i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k</w:t>
      </w:r>
    </w:p>
    <w:p w14:paraId="51A7B064" w14:textId="77777777" w:rsidR="00233B50" w:rsidRDefault="00233B50">
      <w:pPr>
        <w:spacing w:before="2" w:line="160" w:lineRule="exact"/>
        <w:rPr>
          <w:sz w:val="16"/>
          <w:szCs w:val="16"/>
        </w:rPr>
      </w:pPr>
    </w:p>
    <w:p w14:paraId="2926C439" w14:textId="77777777" w:rsidR="00233B50" w:rsidRDefault="00000000">
      <w:pPr>
        <w:ind w:left="165"/>
        <w:rPr>
          <w:sz w:val="26"/>
          <w:szCs w:val="26"/>
        </w:rPr>
      </w:pPr>
      <w:r>
        <w:rPr>
          <w:b/>
          <w:i/>
          <w:sz w:val="26"/>
          <w:szCs w:val="26"/>
        </w:rPr>
        <w:t>B</w:t>
      </w:r>
      <w:r>
        <w:rPr>
          <w:b/>
          <w:i/>
          <w:spacing w:val="3"/>
          <w:sz w:val="26"/>
          <w:szCs w:val="26"/>
        </w:rPr>
        <w:t>ư</w:t>
      </w:r>
      <w:r>
        <w:rPr>
          <w:b/>
          <w:i/>
          <w:spacing w:val="-2"/>
          <w:sz w:val="26"/>
          <w:szCs w:val="26"/>
        </w:rPr>
        <w:t>ớ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2: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Tìm</w:t>
      </w:r>
      <w:r>
        <w:rPr>
          <w:b/>
          <w:i/>
          <w:spacing w:val="-11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c</w:t>
      </w:r>
      <w:r>
        <w:rPr>
          <w:b/>
          <w:i/>
          <w:sz w:val="26"/>
          <w:szCs w:val="26"/>
        </w:rPr>
        <w:t>ác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Use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pacing w:val="2"/>
          <w:sz w:val="26"/>
          <w:szCs w:val="26"/>
        </w:rPr>
        <w:t>c</w:t>
      </w:r>
      <w:r>
        <w:rPr>
          <w:b/>
          <w:i/>
          <w:sz w:val="26"/>
          <w:szCs w:val="26"/>
        </w:rPr>
        <w:t>ase</w:t>
      </w:r>
    </w:p>
    <w:p w14:paraId="4F4274A8" w14:textId="77777777" w:rsidR="00233B50" w:rsidRDefault="00233B50">
      <w:pPr>
        <w:spacing w:before="1" w:line="140" w:lineRule="exact"/>
        <w:rPr>
          <w:sz w:val="14"/>
          <w:szCs w:val="14"/>
        </w:rPr>
      </w:pPr>
    </w:p>
    <w:p w14:paraId="4382227A" w14:textId="77777777" w:rsidR="00233B50" w:rsidRDefault="00000000">
      <w:pPr>
        <w:spacing w:line="358" w:lineRule="auto"/>
        <w:ind w:left="100" w:right="87" w:firstLine="720"/>
        <w:rPr>
          <w:sz w:val="26"/>
          <w:szCs w:val="26"/>
        </w:rPr>
      </w:pP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rả</w:t>
      </w:r>
      <w:r>
        <w:rPr>
          <w:spacing w:val="2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u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2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gì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?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1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ẽ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xác đị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cầ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72718D2A" w14:textId="77777777" w:rsidR="00233B50" w:rsidRDefault="00000000">
      <w:pPr>
        <w:spacing w:before="5"/>
        <w:ind w:left="821" w:right="5723"/>
        <w:jc w:val="both"/>
        <w:rPr>
          <w:sz w:val="26"/>
          <w:szCs w:val="26"/>
        </w:rPr>
      </w:pP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í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ở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y:</w:t>
      </w:r>
    </w:p>
    <w:p w14:paraId="09418537" w14:textId="77777777" w:rsidR="00233B50" w:rsidRDefault="00233B50">
      <w:pPr>
        <w:spacing w:before="5" w:line="140" w:lineRule="exact"/>
        <w:rPr>
          <w:sz w:val="15"/>
          <w:szCs w:val="15"/>
        </w:rPr>
      </w:pPr>
    </w:p>
    <w:p w14:paraId="31A03352" w14:textId="77777777" w:rsidR="00233B50" w:rsidRDefault="00000000">
      <w:pPr>
        <w:ind w:left="821" w:right="79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C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st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er</w:t>
      </w:r>
      <w:r>
        <w:rPr>
          <w:spacing w:val="62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s</w:t>
      </w:r>
      <w:r>
        <w:rPr>
          <w:sz w:val="26"/>
          <w:szCs w:val="26"/>
        </w:rPr>
        <w:t xml:space="preserve">ử </w:t>
      </w:r>
      <w:r>
        <w:rPr>
          <w:spacing w:val="8"/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 xml:space="preserve">các 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1"/>
          <w:sz w:val="26"/>
          <w:szCs w:val="26"/>
        </w:rPr>
        <w:t>h</w:t>
      </w:r>
      <w:r>
        <w:rPr>
          <w:spacing w:val="4"/>
          <w:sz w:val="26"/>
          <w:szCs w:val="26"/>
        </w:rPr>
        <w:t>ứ</w:t>
      </w:r>
      <w:r>
        <w:rPr>
          <w:sz w:val="26"/>
          <w:szCs w:val="26"/>
        </w:rPr>
        <w:t xml:space="preserve">c </w:t>
      </w:r>
      <w:r>
        <w:rPr>
          <w:spacing w:val="9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:</w:t>
      </w:r>
      <w:r>
        <w:rPr>
          <w:spacing w:val="59"/>
          <w:sz w:val="26"/>
          <w:szCs w:val="26"/>
        </w:rPr>
        <w:t xml:space="preserve"> </w:t>
      </w:r>
      <w:r>
        <w:rPr>
          <w:sz w:val="26"/>
          <w:szCs w:val="26"/>
        </w:rPr>
        <w:t>Check  B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ce,</w:t>
      </w:r>
      <w:r>
        <w:rPr>
          <w:spacing w:val="64"/>
          <w:sz w:val="26"/>
          <w:szCs w:val="26"/>
        </w:rPr>
        <w:t xml:space="preserve"> </w:t>
      </w:r>
      <w:r>
        <w:rPr>
          <w:sz w:val="26"/>
          <w:szCs w:val="26"/>
        </w:rPr>
        <w:t>Depo</w:t>
      </w:r>
      <w:r>
        <w:rPr>
          <w:spacing w:val="7"/>
          <w:sz w:val="26"/>
          <w:szCs w:val="26"/>
        </w:rPr>
        <w:t>s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 xml:space="preserve">t, 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W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hdraw</w:t>
      </w:r>
      <w:r>
        <w:rPr>
          <w:spacing w:val="6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</w:p>
    <w:p w14:paraId="69DDAE4C" w14:textId="77777777" w:rsidR="00233B50" w:rsidRDefault="00000000">
      <w:pPr>
        <w:spacing w:before="73"/>
        <w:ind w:left="1141" w:right="7478"/>
        <w:jc w:val="center"/>
        <w:rPr>
          <w:sz w:val="26"/>
          <w:szCs w:val="26"/>
        </w:rPr>
      </w:pPr>
      <w:r>
        <w:rPr>
          <w:spacing w:val="-7"/>
          <w:w w:val="99"/>
          <w:sz w:val="26"/>
          <w:szCs w:val="26"/>
        </w:rPr>
        <w:t>T</w:t>
      </w:r>
      <w:r>
        <w:rPr>
          <w:w w:val="99"/>
          <w:sz w:val="26"/>
          <w:szCs w:val="26"/>
        </w:rPr>
        <w:t>r</w:t>
      </w:r>
      <w:r>
        <w:rPr>
          <w:spacing w:val="7"/>
          <w:w w:val="99"/>
          <w:sz w:val="26"/>
          <w:szCs w:val="26"/>
        </w:rPr>
        <w:t>a</w:t>
      </w:r>
      <w:r>
        <w:rPr>
          <w:spacing w:val="-7"/>
          <w:w w:val="99"/>
          <w:sz w:val="26"/>
          <w:szCs w:val="26"/>
        </w:rPr>
        <w:t>n</w:t>
      </w:r>
      <w:r>
        <w:rPr>
          <w:w w:val="99"/>
          <w:sz w:val="26"/>
          <w:szCs w:val="26"/>
        </w:rPr>
        <w:t>sfer</w:t>
      </w:r>
    </w:p>
    <w:p w14:paraId="78748DD2" w14:textId="77777777" w:rsidR="00233B50" w:rsidRDefault="00233B50">
      <w:pPr>
        <w:spacing w:before="8" w:line="140" w:lineRule="exact"/>
        <w:rPr>
          <w:sz w:val="14"/>
          <w:szCs w:val="14"/>
        </w:rPr>
      </w:pPr>
    </w:p>
    <w:p w14:paraId="2A71A6EE" w14:textId="77777777" w:rsidR="00233B50" w:rsidRDefault="00000000">
      <w:pPr>
        <w:ind w:left="821" w:right="3209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A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tec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i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i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8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s</w:t>
      </w:r>
      <w:r>
        <w:rPr>
          <w:sz w:val="26"/>
          <w:szCs w:val="26"/>
        </w:rPr>
        <w:t>ử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: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ce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Rep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r</w:t>
      </w:r>
    </w:p>
    <w:p w14:paraId="651DB2D4" w14:textId="77777777" w:rsidR="00233B50" w:rsidRDefault="00000000">
      <w:pPr>
        <w:spacing w:before="80"/>
        <w:ind w:left="821" w:right="3654"/>
        <w:jc w:val="both"/>
        <w:rPr>
          <w:sz w:val="26"/>
          <w:szCs w:val="26"/>
        </w:rPr>
        <w:sectPr w:rsidR="00233B50">
          <w:pgSz w:w="11920" w:h="16860"/>
          <w:pgMar w:top="800" w:right="740" w:bottom="280" w:left="1600" w:header="645" w:footer="600" w:gutter="0"/>
          <w:cols w:space="720"/>
        </w:sectPr>
      </w:pPr>
      <w:r>
        <w:pict w14:anchorId="6326F1B4">
          <v:group id="_x0000_s2093" style="position:absolute;left:0;text-align:left;margin-left:83.55pt;margin-top:791.8pt;width:470.8pt;height:0;z-index:-251663360;mso-position-horizontal-relative:page;mso-position-vertical-relative:page" coordorigin="1671,15836" coordsize="9416,0">
            <v:shape id="_x0000_s2094" style="position:absolute;left:1671;top:15836;width:9416;height:0" coordorigin="1671,15836" coordsize="9416,0" path="m1671,15836r9417,e" filled="f" strokeweight=".46pt">
              <v:path arrowok="t"/>
            </v:shape>
            <w10:wrap anchorx="page" anchory="page"/>
          </v:group>
        </w:pict>
      </w: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a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k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4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tất</w:t>
      </w:r>
      <w:r>
        <w:rPr>
          <w:spacing w:val="6"/>
          <w:sz w:val="26"/>
          <w:szCs w:val="26"/>
        </w:rPr>
        <w:t xml:space="preserve"> </w:t>
      </w:r>
      <w:r>
        <w:rPr>
          <w:spacing w:val="1"/>
          <w:sz w:val="26"/>
          <w:szCs w:val="26"/>
        </w:rPr>
        <w:t>c</w:t>
      </w:r>
      <w:r>
        <w:rPr>
          <w:sz w:val="26"/>
          <w:szCs w:val="26"/>
        </w:rPr>
        <w:t>ả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4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.</w:t>
      </w:r>
    </w:p>
    <w:p w14:paraId="3F625BF6" w14:textId="77777777" w:rsidR="00233B50" w:rsidRDefault="00233B50">
      <w:pPr>
        <w:spacing w:line="160" w:lineRule="exact"/>
        <w:rPr>
          <w:sz w:val="17"/>
          <w:szCs w:val="17"/>
        </w:rPr>
      </w:pPr>
    </w:p>
    <w:p w14:paraId="3B6ECA41" w14:textId="77777777" w:rsidR="00233B50" w:rsidRDefault="00000000">
      <w:pPr>
        <w:spacing w:before="26" w:line="361" w:lineRule="auto"/>
        <w:ind w:left="861" w:right="116" w:firstLine="721"/>
        <w:jc w:val="both"/>
        <w:rPr>
          <w:sz w:val="26"/>
          <w:szCs w:val="26"/>
        </w:rPr>
      </w:pPr>
      <w:r>
        <w:pict w14:anchorId="681362ED">
          <v:group id="_x0000_s2091" style="position:absolute;left:0;text-align:left;margin-left:83.55pt;margin-top:1.75pt;width:470.8pt;height:0;z-index:-251662336;mso-position-horizontal-relative:page" coordorigin="1671,35" coordsize="9416,0">
            <v:shape id="_x0000_s2092" style="position:absolute;left:1671;top:35;width:9416;height:0" coordorigin="1671,35" coordsize="9416,0" path="m1671,35r9417,e" filled="f" strokeweight=".46pt">
              <v:path arrowok="t"/>
            </v:shape>
            <w10:wrap anchorx="page"/>
          </v:group>
        </w:pic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ó</w:t>
      </w:r>
      <w:r>
        <w:rPr>
          <w:sz w:val="26"/>
          <w:szCs w:val="26"/>
        </w:rPr>
        <w:t xml:space="preserve">m 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 xml:space="preserve">, 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 ta 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phải</w:t>
      </w:r>
      <w:r>
        <w:rPr>
          <w:spacing w:val="59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60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hệ 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 xml:space="preserve">g  có 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 xml:space="preserve">các 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 xml:space="preserve">c </w:t>
      </w:r>
      <w:r>
        <w:rPr>
          <w:spacing w:val="8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 xml:space="preserve">: 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Check Ba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ce,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Depo</w:t>
      </w:r>
      <w:r>
        <w:rPr>
          <w:spacing w:val="7"/>
          <w:sz w:val="26"/>
          <w:szCs w:val="26"/>
        </w:rPr>
        <w:t>s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t,</w:t>
      </w:r>
      <w:r>
        <w:rPr>
          <w:spacing w:val="35"/>
          <w:sz w:val="26"/>
          <w:szCs w:val="26"/>
        </w:rPr>
        <w:t xml:space="preserve"> </w:t>
      </w:r>
      <w:r>
        <w:rPr>
          <w:sz w:val="26"/>
          <w:szCs w:val="26"/>
        </w:rPr>
        <w:t>W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thdraw,</w:t>
      </w:r>
      <w:r>
        <w:rPr>
          <w:spacing w:val="3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r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sfer,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ce</w:t>
      </w:r>
      <w:r>
        <w:rPr>
          <w:spacing w:val="3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Rep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r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đáp</w:t>
      </w:r>
      <w:r>
        <w:rPr>
          <w:spacing w:val="32"/>
          <w:sz w:val="26"/>
          <w:szCs w:val="26"/>
        </w:rPr>
        <w:t xml:space="preserve"> </w:t>
      </w:r>
      <w:r>
        <w:rPr>
          <w:spacing w:val="3"/>
          <w:sz w:val="26"/>
          <w:szCs w:val="26"/>
        </w:rPr>
        <w:t>ứ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 cho</w:t>
      </w:r>
      <w:r>
        <w:rPr>
          <w:spacing w:val="3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8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5"/>
          <w:sz w:val="26"/>
          <w:szCs w:val="26"/>
        </w:rPr>
        <w:t>t</w:t>
      </w:r>
      <w:r>
        <w:rPr>
          <w:sz w:val="26"/>
          <w:szCs w:val="26"/>
        </w:rPr>
        <w:t>ác.</w:t>
      </w:r>
    </w:p>
    <w:p w14:paraId="2451E9F2" w14:textId="77777777" w:rsidR="00233B50" w:rsidRDefault="00000000">
      <w:pPr>
        <w:spacing w:before="9"/>
        <w:ind w:left="140"/>
        <w:rPr>
          <w:sz w:val="26"/>
          <w:szCs w:val="26"/>
        </w:rPr>
      </w:pPr>
      <w:r>
        <w:rPr>
          <w:b/>
          <w:i/>
          <w:sz w:val="26"/>
          <w:szCs w:val="26"/>
        </w:rPr>
        <w:t>+</w:t>
      </w:r>
      <w:r>
        <w:rPr>
          <w:b/>
          <w:i/>
          <w:spacing w:val="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B</w:t>
      </w:r>
      <w:r>
        <w:rPr>
          <w:b/>
          <w:i/>
          <w:spacing w:val="3"/>
          <w:sz w:val="26"/>
          <w:szCs w:val="26"/>
        </w:rPr>
        <w:t>ư</w:t>
      </w:r>
      <w:r>
        <w:rPr>
          <w:b/>
          <w:i/>
          <w:spacing w:val="-2"/>
          <w:sz w:val="26"/>
          <w:szCs w:val="26"/>
        </w:rPr>
        <w:t>ớ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3: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Xác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định</w:t>
      </w:r>
      <w:r>
        <w:rPr>
          <w:b/>
          <w:i/>
          <w:spacing w:val="-1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các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q</w:t>
      </w:r>
      <w:r>
        <w:rPr>
          <w:b/>
          <w:i/>
          <w:sz w:val="26"/>
          <w:szCs w:val="26"/>
        </w:rPr>
        <w:t>uan</w:t>
      </w:r>
      <w:r>
        <w:rPr>
          <w:b/>
          <w:i/>
          <w:spacing w:val="1"/>
          <w:sz w:val="26"/>
          <w:szCs w:val="26"/>
        </w:rPr>
        <w:t xml:space="preserve"> 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ệ</w:t>
      </w:r>
    </w:p>
    <w:p w14:paraId="7588A394" w14:textId="77777777" w:rsidR="00233B50" w:rsidRDefault="00233B50">
      <w:pPr>
        <w:spacing w:before="1" w:line="140" w:lineRule="exact"/>
        <w:rPr>
          <w:sz w:val="14"/>
          <w:szCs w:val="14"/>
        </w:rPr>
      </w:pPr>
    </w:p>
    <w:p w14:paraId="15F86D96" w14:textId="77777777" w:rsidR="00233B50" w:rsidRDefault="00000000">
      <w:pPr>
        <w:spacing w:line="361" w:lineRule="auto"/>
        <w:ind w:left="140" w:right="117" w:firstLine="720"/>
        <w:jc w:val="both"/>
        <w:rPr>
          <w:sz w:val="26"/>
          <w:szCs w:val="26"/>
        </w:rPr>
      </w:pP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tích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Case,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gi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 xml:space="preserve">ctor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ha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,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Ca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e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 xml:space="preserve">u 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u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đó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sẽ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vẽ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 Case.</w:t>
      </w:r>
    </w:p>
    <w:p w14:paraId="7690E10A" w14:textId="55A65344" w:rsidR="00233B50" w:rsidRDefault="002405AB">
      <w:pPr>
        <w:spacing w:before="13"/>
        <w:ind w:left="1113"/>
      </w:pPr>
      <w:r>
        <w:pict w14:anchorId="4AC70473">
          <v:shape id="_x0000_i1035" type="#_x0000_t75" style="width:408.35pt;height:350.35pt">
            <v:imagedata r:id="rId20" o:title=""/>
          </v:shape>
        </w:pict>
      </w:r>
    </w:p>
    <w:p w14:paraId="2F163CC3" w14:textId="77777777" w:rsidR="00233B50" w:rsidRDefault="00233B50">
      <w:pPr>
        <w:spacing w:before="1" w:line="160" w:lineRule="exact"/>
        <w:rPr>
          <w:sz w:val="16"/>
          <w:szCs w:val="16"/>
        </w:rPr>
      </w:pPr>
    </w:p>
    <w:p w14:paraId="0325CFB2" w14:textId="77777777" w:rsidR="00233B50" w:rsidRDefault="00000000">
      <w:pPr>
        <w:ind w:left="3371" w:right="3399"/>
        <w:jc w:val="center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B</w:t>
      </w:r>
      <w:r>
        <w:rPr>
          <w:b/>
          <w:sz w:val="26"/>
          <w:szCs w:val="26"/>
        </w:rPr>
        <w:t>ản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ẽ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ề</w:t>
      </w:r>
      <w:r>
        <w:rPr>
          <w:b/>
          <w:spacing w:val="5"/>
          <w:sz w:val="26"/>
          <w:szCs w:val="26"/>
        </w:rPr>
        <w:t xml:space="preserve"> </w:t>
      </w:r>
      <w:r>
        <w:rPr>
          <w:b/>
          <w:spacing w:val="-7"/>
          <w:w w:val="99"/>
          <w:sz w:val="26"/>
          <w:szCs w:val="26"/>
        </w:rPr>
        <w:t>A</w:t>
      </w:r>
      <w:r>
        <w:rPr>
          <w:b/>
          <w:w w:val="99"/>
          <w:sz w:val="26"/>
          <w:szCs w:val="26"/>
        </w:rPr>
        <w:t>TM</w:t>
      </w:r>
    </w:p>
    <w:p w14:paraId="5C9DA4BF" w14:textId="77777777" w:rsidR="00233B50" w:rsidRDefault="00233B50">
      <w:pPr>
        <w:spacing w:before="7" w:line="120" w:lineRule="exact"/>
        <w:rPr>
          <w:sz w:val="12"/>
          <w:szCs w:val="12"/>
        </w:rPr>
      </w:pPr>
    </w:p>
    <w:p w14:paraId="26C61F5D" w14:textId="77777777" w:rsidR="00233B50" w:rsidRDefault="00233B50">
      <w:pPr>
        <w:spacing w:line="200" w:lineRule="exact"/>
      </w:pPr>
    </w:p>
    <w:p w14:paraId="19ADF373" w14:textId="77777777" w:rsidR="00233B50" w:rsidRDefault="00000000">
      <w:pPr>
        <w:ind w:left="140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B</w:t>
      </w:r>
      <w:r>
        <w:rPr>
          <w:b/>
          <w:sz w:val="26"/>
          <w:szCs w:val="26"/>
        </w:rPr>
        <w:t>ài</w:t>
      </w:r>
      <w:r>
        <w:rPr>
          <w:b/>
          <w:spacing w:val="39"/>
          <w:sz w:val="26"/>
          <w:szCs w:val="26"/>
        </w:rPr>
        <w:t xml:space="preserve"> </w:t>
      </w:r>
      <w:r>
        <w:rPr>
          <w:b/>
          <w:sz w:val="26"/>
          <w:szCs w:val="26"/>
        </w:rPr>
        <w:t>tập</w:t>
      </w:r>
      <w:r>
        <w:rPr>
          <w:b/>
          <w:spacing w:val="46"/>
          <w:sz w:val="26"/>
          <w:szCs w:val="26"/>
        </w:rPr>
        <w:t xml:space="preserve"> </w:t>
      </w:r>
      <w:r>
        <w:rPr>
          <w:b/>
          <w:sz w:val="26"/>
          <w:szCs w:val="26"/>
        </w:rPr>
        <w:t>1.</w:t>
      </w:r>
      <w:r>
        <w:rPr>
          <w:b/>
          <w:spacing w:val="58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X</w:t>
      </w:r>
      <w:r>
        <w:rPr>
          <w:b/>
          <w:sz w:val="26"/>
          <w:szCs w:val="26"/>
        </w:rPr>
        <w:t>ây</w:t>
      </w:r>
      <w:r>
        <w:rPr>
          <w:b/>
          <w:spacing w:val="39"/>
          <w:sz w:val="26"/>
          <w:szCs w:val="26"/>
        </w:rPr>
        <w:t xml:space="preserve"> </w:t>
      </w:r>
      <w:r>
        <w:rPr>
          <w:b/>
          <w:sz w:val="26"/>
          <w:szCs w:val="26"/>
        </w:rPr>
        <w:t>d</w:t>
      </w:r>
      <w:r>
        <w:rPr>
          <w:b/>
          <w:spacing w:val="10"/>
          <w:sz w:val="26"/>
          <w:szCs w:val="26"/>
        </w:rPr>
        <w:t>ự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45"/>
          <w:sz w:val="26"/>
          <w:szCs w:val="26"/>
        </w:rPr>
        <w:t xml:space="preserve"> </w:t>
      </w:r>
      <w:r>
        <w:rPr>
          <w:b/>
          <w:sz w:val="26"/>
          <w:szCs w:val="26"/>
        </w:rPr>
        <w:t>sơ</w:t>
      </w:r>
      <w:r>
        <w:rPr>
          <w:b/>
          <w:spacing w:val="55"/>
          <w:sz w:val="26"/>
          <w:szCs w:val="26"/>
        </w:rPr>
        <w:t xml:space="preserve"> </w:t>
      </w:r>
      <w:r>
        <w:rPr>
          <w:b/>
          <w:sz w:val="26"/>
          <w:szCs w:val="26"/>
        </w:rPr>
        <w:t>đồ</w:t>
      </w:r>
      <w:r>
        <w:rPr>
          <w:b/>
          <w:spacing w:val="47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53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4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o</w:t>
      </w:r>
      <w:r>
        <w:rPr>
          <w:b/>
          <w:spacing w:val="6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m</w:t>
      </w:r>
      <w:r>
        <w:rPr>
          <w:b/>
          <w:sz w:val="26"/>
          <w:szCs w:val="26"/>
        </w:rPr>
        <w:t>ột</w:t>
      </w:r>
      <w:r>
        <w:rPr>
          <w:b/>
          <w:spacing w:val="53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ệ</w:t>
      </w:r>
      <w:r>
        <w:rPr>
          <w:b/>
          <w:spacing w:val="5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ố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4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3"/>
          <w:sz w:val="26"/>
          <w:szCs w:val="26"/>
        </w:rPr>
        <w:t>ư</w:t>
      </w:r>
      <w:r>
        <w:rPr>
          <w:b/>
          <w:spacing w:val="7"/>
          <w:sz w:val="26"/>
          <w:szCs w:val="26"/>
        </w:rPr>
        <w:t>ơ</w:t>
      </w:r>
      <w:r>
        <w:rPr>
          <w:b/>
          <w:sz w:val="26"/>
          <w:szCs w:val="26"/>
        </w:rPr>
        <w:t>ng</w:t>
      </w:r>
      <w:r>
        <w:rPr>
          <w:b/>
          <w:spacing w:val="42"/>
          <w:sz w:val="26"/>
          <w:szCs w:val="26"/>
        </w:rPr>
        <w:t xml:space="preserve"> </w:t>
      </w:r>
      <w:r>
        <w:rPr>
          <w:b/>
          <w:sz w:val="26"/>
          <w:szCs w:val="26"/>
        </w:rPr>
        <w:t>m</w:t>
      </w:r>
      <w:r>
        <w:rPr>
          <w:b/>
          <w:spacing w:val="7"/>
          <w:sz w:val="26"/>
          <w:szCs w:val="26"/>
        </w:rPr>
        <w:t>ạ</w:t>
      </w:r>
      <w:r>
        <w:rPr>
          <w:b/>
          <w:sz w:val="26"/>
          <w:szCs w:val="26"/>
        </w:rPr>
        <w:t>i</w:t>
      </w:r>
      <w:r>
        <w:rPr>
          <w:b/>
          <w:spacing w:val="40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đ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ệ</w:t>
      </w:r>
      <w:r>
        <w:rPr>
          <w:b/>
          <w:sz w:val="26"/>
          <w:szCs w:val="26"/>
        </w:rPr>
        <w:t>n</w:t>
      </w:r>
      <w:r>
        <w:rPr>
          <w:b/>
          <w:spacing w:val="46"/>
          <w:sz w:val="26"/>
          <w:szCs w:val="26"/>
        </w:rPr>
        <w:t xml:space="preserve"> </w:t>
      </w:r>
      <w:r>
        <w:rPr>
          <w:b/>
          <w:sz w:val="26"/>
          <w:szCs w:val="26"/>
        </w:rPr>
        <w:t>tử</w:t>
      </w:r>
      <w:r>
        <w:rPr>
          <w:b/>
          <w:spacing w:val="50"/>
          <w:sz w:val="26"/>
          <w:szCs w:val="26"/>
        </w:rPr>
        <w:t xml:space="preserve"> </w:t>
      </w:r>
      <w:r>
        <w:rPr>
          <w:b/>
          <w:sz w:val="26"/>
          <w:szCs w:val="26"/>
        </w:rPr>
        <w:t>(</w:t>
      </w:r>
      <w:r>
        <w:rPr>
          <w:b/>
          <w:spacing w:val="8"/>
          <w:sz w:val="26"/>
          <w:szCs w:val="26"/>
        </w:rPr>
        <w:t>E</w:t>
      </w:r>
      <w:r>
        <w:rPr>
          <w:b/>
          <w:sz w:val="26"/>
          <w:szCs w:val="26"/>
        </w:rPr>
        <w:t>-</w:t>
      </w:r>
    </w:p>
    <w:p w14:paraId="41615340" w14:textId="77777777" w:rsidR="00233B50" w:rsidRDefault="00000000">
      <w:pPr>
        <w:spacing w:before="3"/>
        <w:ind w:left="140"/>
        <w:rPr>
          <w:sz w:val="26"/>
          <w:szCs w:val="26"/>
        </w:rPr>
      </w:pPr>
      <w:r>
        <w:rPr>
          <w:b/>
          <w:sz w:val="26"/>
          <w:szCs w:val="26"/>
        </w:rPr>
        <w:t>Com</w:t>
      </w:r>
      <w:r>
        <w:rPr>
          <w:b/>
          <w:spacing w:val="-7"/>
          <w:sz w:val="26"/>
          <w:szCs w:val="26"/>
        </w:rPr>
        <w:t>m</w:t>
      </w:r>
      <w:r>
        <w:rPr>
          <w:b/>
          <w:sz w:val="26"/>
          <w:szCs w:val="26"/>
        </w:rPr>
        <w:t>erce)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n</w:t>
      </w:r>
      <w:r>
        <w:rPr>
          <w:b/>
          <w:spacing w:val="-8"/>
          <w:sz w:val="26"/>
          <w:szCs w:val="26"/>
        </w:rPr>
        <w:t>h</w:t>
      </w:r>
      <w:r>
        <w:rPr>
          <w:b/>
          <w:sz w:val="26"/>
          <w:szCs w:val="26"/>
        </w:rPr>
        <w:t>ư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s</w:t>
      </w:r>
      <w:r>
        <w:rPr>
          <w:b/>
          <w:spacing w:val="7"/>
          <w:sz w:val="26"/>
          <w:szCs w:val="26"/>
        </w:rPr>
        <w:t>a</w:t>
      </w:r>
      <w:r>
        <w:rPr>
          <w:b/>
          <w:spacing w:val="-7"/>
          <w:sz w:val="26"/>
          <w:szCs w:val="26"/>
        </w:rPr>
        <w:t>u</w:t>
      </w:r>
      <w:r>
        <w:rPr>
          <w:b/>
          <w:sz w:val="26"/>
          <w:szCs w:val="26"/>
        </w:rPr>
        <w:t>:</w:t>
      </w:r>
    </w:p>
    <w:p w14:paraId="4DC39B3C" w14:textId="77777777" w:rsidR="00233B50" w:rsidRDefault="00233B50">
      <w:pPr>
        <w:spacing w:before="9" w:line="160" w:lineRule="exact"/>
        <w:rPr>
          <w:sz w:val="16"/>
          <w:szCs w:val="16"/>
        </w:rPr>
      </w:pPr>
    </w:p>
    <w:p w14:paraId="64273698" w14:textId="77777777" w:rsidR="00233B50" w:rsidRDefault="00000000">
      <w:pPr>
        <w:ind w:left="140" w:right="118" w:firstLine="720"/>
        <w:jc w:val="both"/>
        <w:rPr>
          <w:sz w:val="26"/>
          <w:szCs w:val="26"/>
        </w:rPr>
      </w:pPr>
      <w:r>
        <w:rPr>
          <w:spacing w:val="-7"/>
          <w:sz w:val="26"/>
          <w:szCs w:val="26"/>
        </w:rPr>
        <w:t>“</w:t>
      </w:r>
      <w:r>
        <w:rPr>
          <w:sz w:val="26"/>
          <w:szCs w:val="26"/>
        </w:rPr>
        <w:t>Một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y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14"/>
          <w:sz w:val="26"/>
          <w:szCs w:val="26"/>
        </w:rPr>
        <w:t>ê</w:t>
      </w:r>
      <w:r>
        <w:rPr>
          <w:sz w:val="26"/>
          <w:szCs w:val="26"/>
        </w:rPr>
        <w:t xml:space="preserve">n </w:t>
      </w:r>
      <w:r>
        <w:rPr>
          <w:spacing w:val="7"/>
          <w:sz w:val="26"/>
          <w:szCs w:val="26"/>
        </w:rPr>
        <w:t>k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do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ết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bị</w:t>
      </w:r>
      <w:r>
        <w:rPr>
          <w:spacing w:val="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tử</w:t>
      </w:r>
      <w:r>
        <w:rPr>
          <w:spacing w:val="2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hệ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 tr</w:t>
      </w:r>
      <w:r>
        <w:rPr>
          <w:spacing w:val="7"/>
          <w:sz w:val="26"/>
          <w:szCs w:val="26"/>
        </w:rPr>
        <w:t>o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2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z w:val="26"/>
          <w:szCs w:val="26"/>
        </w:rPr>
        <w:t>m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y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đã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2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3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khách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hất</w:t>
      </w:r>
      <w:r>
        <w:rPr>
          <w:spacing w:val="2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h.Để</w:t>
      </w:r>
      <w:r>
        <w:rPr>
          <w:spacing w:val="2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ở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r</w:t>
      </w:r>
      <w:r>
        <w:rPr>
          <w:spacing w:val="7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hoạt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ki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do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2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ì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h,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3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y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n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-7"/>
          <w:sz w:val="26"/>
          <w:szCs w:val="26"/>
        </w:rPr>
        <w:t>i</w:t>
      </w:r>
      <w:r>
        <w:rPr>
          <w:spacing w:val="14"/>
          <w:sz w:val="26"/>
          <w:szCs w:val="26"/>
        </w:rPr>
        <w:t>ệ</w:t>
      </w:r>
      <w:r>
        <w:rPr>
          <w:sz w:val="26"/>
          <w:szCs w:val="26"/>
        </w:rPr>
        <w:t xml:space="preserve">n tử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ằ</w:t>
      </w:r>
      <w:r>
        <w:rPr>
          <w:sz w:val="26"/>
          <w:szCs w:val="26"/>
        </w:rPr>
        <w:t>m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ở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rộ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-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do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te</w:t>
      </w:r>
      <w:r>
        <w:rPr>
          <w:spacing w:val="7"/>
          <w:sz w:val="26"/>
          <w:szCs w:val="26"/>
        </w:rPr>
        <w:t>r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et.</w:t>
      </w:r>
    </w:p>
    <w:p w14:paraId="4F665157" w14:textId="77777777" w:rsidR="00233B50" w:rsidRDefault="00233B50">
      <w:pPr>
        <w:spacing w:before="3" w:line="180" w:lineRule="exact"/>
        <w:rPr>
          <w:sz w:val="18"/>
          <w:szCs w:val="18"/>
        </w:rPr>
      </w:pPr>
    </w:p>
    <w:p w14:paraId="234B5491" w14:textId="77777777" w:rsidR="00233B50" w:rsidRDefault="00000000">
      <w:pPr>
        <w:ind w:left="140" w:right="113" w:firstLine="720"/>
        <w:jc w:val="both"/>
        <w:rPr>
          <w:sz w:val="26"/>
          <w:szCs w:val="26"/>
        </w:rPr>
        <w:sectPr w:rsidR="00233B50">
          <w:pgSz w:w="11920" w:h="16860"/>
          <w:pgMar w:top="800" w:right="700" w:bottom="280" w:left="1560" w:header="645" w:footer="600" w:gutter="0"/>
          <w:cols w:space="720"/>
        </w:sectPr>
      </w:pPr>
      <w:r>
        <w:rPr>
          <w:sz w:val="26"/>
          <w:szCs w:val="26"/>
        </w:rPr>
        <w:t>Hệ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ảo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khách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ă</w:t>
      </w:r>
      <w:r>
        <w:rPr>
          <w:sz w:val="26"/>
          <w:szCs w:val="26"/>
        </w:rPr>
        <w:t>m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W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s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te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dễ</w:t>
      </w:r>
      <w:r>
        <w:rPr>
          <w:spacing w:val="-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a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ọ</w:t>
      </w:r>
      <w:r>
        <w:rPr>
          <w:sz w:val="26"/>
          <w:szCs w:val="26"/>
        </w:rPr>
        <w:t>n các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ẩ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,</w:t>
      </w:r>
      <w:r>
        <w:rPr>
          <w:spacing w:val="29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n</w:t>
      </w:r>
      <w:r>
        <w:rPr>
          <w:spacing w:val="2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ã</w:t>
      </w:r>
      <w:r>
        <w:rPr>
          <w:sz w:val="26"/>
          <w:szCs w:val="26"/>
        </w:rPr>
        <w:t>i</w:t>
      </w:r>
      <w:r>
        <w:rPr>
          <w:spacing w:val="2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ũ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35"/>
          <w:sz w:val="26"/>
          <w:szCs w:val="26"/>
        </w:rPr>
        <w:t xml:space="preserve"> </w:t>
      </w:r>
      <w:r>
        <w:rPr>
          <w:sz w:val="26"/>
          <w:szCs w:val="26"/>
        </w:rPr>
        <w:t>mua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  <w:r>
        <w:rPr>
          <w:spacing w:val="2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ệc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nh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4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hể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 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a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Khách h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11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tại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uy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n</w:t>
      </w:r>
      <w:r>
        <w:rPr>
          <w:spacing w:val="-1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phí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y.</w:t>
      </w:r>
    </w:p>
    <w:p w14:paraId="1BF80FFA" w14:textId="77777777" w:rsidR="00233B50" w:rsidRDefault="00233B50">
      <w:pPr>
        <w:spacing w:line="160" w:lineRule="exact"/>
        <w:rPr>
          <w:sz w:val="17"/>
          <w:szCs w:val="17"/>
        </w:rPr>
      </w:pPr>
    </w:p>
    <w:p w14:paraId="1689A05F" w14:textId="77777777" w:rsidR="00233B50" w:rsidRDefault="00000000">
      <w:pPr>
        <w:spacing w:before="26"/>
        <w:ind w:left="140" w:right="117" w:firstLine="720"/>
        <w:jc w:val="both"/>
        <w:rPr>
          <w:sz w:val="26"/>
          <w:szCs w:val="26"/>
        </w:rPr>
      </w:pPr>
      <w:r>
        <w:pict w14:anchorId="50028E43">
          <v:group id="_x0000_s2088" style="position:absolute;left:0;text-align:left;margin-left:83.55pt;margin-top:1.75pt;width:470.8pt;height:0;z-index:-251661312;mso-position-horizontal-relative:page" coordorigin="1671,35" coordsize="9416,0">
            <v:shape id="_x0000_s2089" style="position:absolute;left:1671;top:35;width:9416;height:0" coordorigin="1671,35" coordsize="9416,0" path="m1671,35r9417,e" filled="f" strokeweight=".46pt">
              <v:path arrowok="t"/>
            </v:shape>
            <w10:wrap anchorx="page"/>
          </v:group>
        </w:pict>
      </w:r>
      <w:r>
        <w:rPr>
          <w:sz w:val="26"/>
          <w:szCs w:val="26"/>
        </w:rPr>
        <w:t>Ngoài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ra,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cũ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m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ảo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y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hoạt đ</w:t>
      </w:r>
      <w:r>
        <w:rPr>
          <w:spacing w:val="7"/>
          <w:sz w:val="26"/>
          <w:szCs w:val="26"/>
        </w:rPr>
        <w:t>ộ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do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kho,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đơ</w:t>
      </w:r>
      <w:r>
        <w:rPr>
          <w:sz w:val="26"/>
          <w:szCs w:val="26"/>
        </w:rPr>
        <w:t>n đặt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ao 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.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…</w:t>
      </w:r>
    </w:p>
    <w:p w14:paraId="38DA18FB" w14:textId="77777777" w:rsidR="00233B50" w:rsidRDefault="00233B50">
      <w:pPr>
        <w:spacing w:before="9" w:line="180" w:lineRule="exact"/>
        <w:rPr>
          <w:sz w:val="18"/>
          <w:szCs w:val="18"/>
        </w:rPr>
      </w:pPr>
    </w:p>
    <w:p w14:paraId="21FD1F11" w14:textId="77777777" w:rsidR="00233B50" w:rsidRDefault="00000000">
      <w:pPr>
        <w:spacing w:line="280" w:lineRule="exact"/>
        <w:ind w:left="140" w:right="112" w:firstLine="720"/>
        <w:jc w:val="both"/>
        <w:rPr>
          <w:sz w:val="26"/>
          <w:szCs w:val="26"/>
        </w:rPr>
      </w:pP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ết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2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hể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m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khảo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W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s</w:t>
      </w:r>
      <w:r>
        <w:rPr>
          <w:spacing w:val="-7"/>
          <w:sz w:val="26"/>
          <w:szCs w:val="26"/>
        </w:rPr>
        <w:t>i</w:t>
      </w:r>
      <w:r>
        <w:rPr>
          <w:spacing w:val="1"/>
          <w:sz w:val="26"/>
          <w:szCs w:val="26"/>
        </w:rPr>
        <w:t>t</w:t>
      </w:r>
      <w:r>
        <w:rPr>
          <w:sz w:val="26"/>
          <w:szCs w:val="26"/>
        </w:rPr>
        <w:t xml:space="preserve">e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069D8667" w14:textId="77777777" w:rsidR="00233B50" w:rsidRDefault="00233B50">
      <w:pPr>
        <w:spacing w:before="1" w:line="180" w:lineRule="exact"/>
        <w:rPr>
          <w:sz w:val="18"/>
          <w:szCs w:val="18"/>
        </w:rPr>
      </w:pPr>
    </w:p>
    <w:p w14:paraId="6439CBDF" w14:textId="77777777" w:rsidR="00233B50" w:rsidRDefault="00000000">
      <w:pPr>
        <w:ind w:left="861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-19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ã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ú</w:t>
      </w:r>
      <w:r>
        <w:rPr>
          <w:sz w:val="26"/>
          <w:szCs w:val="26"/>
        </w:rPr>
        <w:t>p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y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casse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.”</w:t>
      </w:r>
    </w:p>
    <w:p w14:paraId="184F1B88" w14:textId="77777777" w:rsidR="00233B50" w:rsidRDefault="00233B50">
      <w:pPr>
        <w:spacing w:before="3" w:line="180" w:lineRule="exact"/>
        <w:rPr>
          <w:sz w:val="18"/>
          <w:szCs w:val="18"/>
        </w:rPr>
      </w:pPr>
    </w:p>
    <w:p w14:paraId="2DDFEB00" w14:textId="77777777" w:rsidR="00233B50" w:rsidRDefault="00000000">
      <w:pPr>
        <w:ind w:left="140"/>
        <w:rPr>
          <w:sz w:val="26"/>
          <w:szCs w:val="26"/>
        </w:rPr>
      </w:pPr>
      <w:r>
        <w:rPr>
          <w:b/>
          <w:sz w:val="26"/>
          <w:szCs w:val="26"/>
        </w:rPr>
        <w:t>H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z w:val="26"/>
          <w:szCs w:val="26"/>
        </w:rPr>
        <w:t>d</w:t>
      </w:r>
      <w:r>
        <w:rPr>
          <w:b/>
          <w:spacing w:val="7"/>
          <w:sz w:val="26"/>
          <w:szCs w:val="26"/>
        </w:rPr>
        <w:t>ẩ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: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Các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ớc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x</w:t>
      </w:r>
      <w:r>
        <w:rPr>
          <w:b/>
          <w:spacing w:val="8"/>
          <w:sz w:val="26"/>
          <w:szCs w:val="26"/>
        </w:rPr>
        <w:t>â</w:t>
      </w:r>
      <w:r>
        <w:rPr>
          <w:b/>
          <w:sz w:val="26"/>
          <w:szCs w:val="26"/>
        </w:rPr>
        <w:t>y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d</w:t>
      </w:r>
      <w:r>
        <w:rPr>
          <w:b/>
          <w:spacing w:val="10"/>
          <w:sz w:val="26"/>
          <w:szCs w:val="26"/>
        </w:rPr>
        <w:t>ự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vẽ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</w:p>
    <w:p w14:paraId="59A047B7" w14:textId="77777777" w:rsidR="002405AB" w:rsidRDefault="002405AB">
      <w:pPr>
        <w:spacing w:before="3"/>
        <w:ind w:left="140"/>
        <w:rPr>
          <w:b/>
          <w:i/>
          <w:sz w:val="26"/>
          <w:szCs w:val="26"/>
        </w:rPr>
      </w:pPr>
    </w:p>
    <w:p w14:paraId="02473A7E" w14:textId="68D54AB7" w:rsidR="00233B50" w:rsidRDefault="00000000">
      <w:pPr>
        <w:spacing w:before="3"/>
        <w:ind w:left="140"/>
        <w:rPr>
          <w:sz w:val="26"/>
          <w:szCs w:val="26"/>
        </w:rPr>
      </w:pPr>
      <w:r>
        <w:rPr>
          <w:b/>
          <w:i/>
          <w:sz w:val="26"/>
          <w:szCs w:val="26"/>
        </w:rPr>
        <w:t>B</w:t>
      </w:r>
      <w:r>
        <w:rPr>
          <w:b/>
          <w:i/>
          <w:spacing w:val="4"/>
          <w:sz w:val="26"/>
          <w:szCs w:val="26"/>
        </w:rPr>
        <w:t>ư</w:t>
      </w:r>
      <w:r>
        <w:rPr>
          <w:b/>
          <w:i/>
          <w:spacing w:val="-2"/>
          <w:sz w:val="26"/>
          <w:szCs w:val="26"/>
        </w:rPr>
        <w:t>ớ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1: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u</w:t>
      </w:r>
      <w:r>
        <w:rPr>
          <w:b/>
          <w:i/>
          <w:spacing w:val="3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t</w:t>
      </w:r>
      <w:r>
        <w:rPr>
          <w:b/>
          <w:i/>
          <w:spacing w:val="-6"/>
          <w:sz w:val="26"/>
          <w:szCs w:val="26"/>
        </w:rPr>
        <w:t>h</w:t>
      </w:r>
      <w:r>
        <w:rPr>
          <w:b/>
          <w:i/>
          <w:sz w:val="26"/>
          <w:szCs w:val="26"/>
        </w:rPr>
        <w:t>ập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kiến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pacing w:val="4"/>
          <w:sz w:val="26"/>
          <w:szCs w:val="26"/>
        </w:rPr>
        <w:t>ứ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liên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quan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đ</w:t>
      </w:r>
      <w:r>
        <w:rPr>
          <w:b/>
          <w:i/>
          <w:spacing w:val="1"/>
          <w:sz w:val="26"/>
          <w:szCs w:val="26"/>
        </w:rPr>
        <w:t>ế</w:t>
      </w:r>
      <w:r>
        <w:rPr>
          <w:b/>
          <w:i/>
          <w:sz w:val="26"/>
          <w:szCs w:val="26"/>
        </w:rPr>
        <w:t>n</w:t>
      </w:r>
      <w:r>
        <w:rPr>
          <w:b/>
          <w:i/>
          <w:spacing w:val="3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hệ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pacing w:val="1"/>
          <w:sz w:val="26"/>
          <w:szCs w:val="26"/>
        </w:rPr>
        <w:t>ố</w:t>
      </w:r>
      <w:r>
        <w:rPr>
          <w:b/>
          <w:i/>
          <w:sz w:val="26"/>
          <w:szCs w:val="26"/>
        </w:rPr>
        <w:t>ng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sẽ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xây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pacing w:val="1"/>
          <w:sz w:val="26"/>
          <w:szCs w:val="26"/>
        </w:rPr>
        <w:t>d</w:t>
      </w:r>
      <w:r>
        <w:rPr>
          <w:b/>
          <w:i/>
          <w:spacing w:val="3"/>
          <w:sz w:val="26"/>
          <w:szCs w:val="26"/>
        </w:rPr>
        <w:t>ự</w:t>
      </w:r>
      <w:r>
        <w:rPr>
          <w:b/>
          <w:i/>
          <w:sz w:val="26"/>
          <w:szCs w:val="26"/>
        </w:rPr>
        <w:t>ng</w:t>
      </w:r>
    </w:p>
    <w:p w14:paraId="019B9EF0" w14:textId="77777777" w:rsidR="00233B50" w:rsidRDefault="00000000">
      <w:pPr>
        <w:spacing w:line="280" w:lineRule="exact"/>
        <w:ind w:left="861"/>
        <w:rPr>
          <w:sz w:val="26"/>
          <w:szCs w:val="26"/>
        </w:rPr>
      </w:pPr>
      <w:r>
        <w:rPr>
          <w:i/>
          <w:sz w:val="26"/>
          <w:szCs w:val="26"/>
        </w:rPr>
        <w:t>Tr</w:t>
      </w:r>
      <w:r>
        <w:rPr>
          <w:i/>
          <w:spacing w:val="3"/>
          <w:sz w:val="26"/>
          <w:szCs w:val="26"/>
        </w:rPr>
        <w:t>ư</w:t>
      </w:r>
      <w:r>
        <w:rPr>
          <w:i/>
          <w:spacing w:val="-1"/>
          <w:sz w:val="26"/>
          <w:szCs w:val="26"/>
        </w:rPr>
        <w:t>ớ</w:t>
      </w:r>
      <w:r>
        <w:rPr>
          <w:i/>
          <w:sz w:val="26"/>
          <w:szCs w:val="26"/>
        </w:rPr>
        <w:t>c</w:t>
      </w:r>
      <w:r>
        <w:rPr>
          <w:i/>
          <w:spacing w:val="15"/>
          <w:sz w:val="26"/>
          <w:szCs w:val="26"/>
        </w:rPr>
        <w:t xml:space="preserve"> </w:t>
      </w:r>
      <w:r>
        <w:rPr>
          <w:i/>
          <w:sz w:val="26"/>
          <w:szCs w:val="26"/>
        </w:rPr>
        <w:t>hết,</w:t>
      </w:r>
      <w:r>
        <w:rPr>
          <w:i/>
          <w:spacing w:val="17"/>
          <w:sz w:val="26"/>
          <w:szCs w:val="26"/>
        </w:rPr>
        <w:t xml:space="preserve"> </w:t>
      </w:r>
      <w:r>
        <w:rPr>
          <w:i/>
          <w:spacing w:val="1"/>
          <w:sz w:val="26"/>
          <w:szCs w:val="26"/>
        </w:rPr>
        <w:t>đ</w:t>
      </w:r>
      <w:r>
        <w:rPr>
          <w:i/>
          <w:sz w:val="26"/>
          <w:szCs w:val="26"/>
        </w:rPr>
        <w:t>ể</w:t>
      </w:r>
      <w:r>
        <w:rPr>
          <w:i/>
          <w:spacing w:val="20"/>
          <w:sz w:val="26"/>
          <w:szCs w:val="26"/>
        </w:rPr>
        <w:t xml:space="preserve"> </w:t>
      </w:r>
      <w:r>
        <w:rPr>
          <w:i/>
          <w:sz w:val="26"/>
          <w:szCs w:val="26"/>
        </w:rPr>
        <w:t>phân</w:t>
      </w:r>
      <w:r>
        <w:rPr>
          <w:i/>
          <w:spacing w:val="16"/>
          <w:sz w:val="26"/>
          <w:szCs w:val="26"/>
        </w:rPr>
        <w:t xml:space="preserve"> </w:t>
      </w:r>
      <w:r>
        <w:rPr>
          <w:i/>
          <w:sz w:val="26"/>
          <w:szCs w:val="26"/>
        </w:rPr>
        <w:t>tích</w:t>
      </w:r>
      <w:r>
        <w:rPr>
          <w:i/>
          <w:spacing w:val="17"/>
          <w:sz w:val="26"/>
          <w:szCs w:val="26"/>
        </w:rPr>
        <w:t xml:space="preserve"> </w:t>
      </w:r>
      <w:r>
        <w:rPr>
          <w:i/>
          <w:spacing w:val="1"/>
          <w:sz w:val="26"/>
          <w:szCs w:val="26"/>
        </w:rPr>
        <w:t>h</w:t>
      </w:r>
      <w:r>
        <w:rPr>
          <w:i/>
          <w:sz w:val="26"/>
          <w:szCs w:val="26"/>
        </w:rPr>
        <w:t>ệ</w:t>
      </w:r>
      <w:r>
        <w:rPr>
          <w:i/>
          <w:spacing w:val="27"/>
          <w:sz w:val="26"/>
          <w:szCs w:val="26"/>
        </w:rPr>
        <w:t xml:space="preserve"> </w:t>
      </w:r>
      <w:r>
        <w:rPr>
          <w:i/>
          <w:sz w:val="26"/>
          <w:szCs w:val="26"/>
        </w:rPr>
        <w:t>thống</w:t>
      </w:r>
      <w:r>
        <w:rPr>
          <w:i/>
          <w:spacing w:val="15"/>
          <w:sz w:val="26"/>
          <w:szCs w:val="26"/>
        </w:rPr>
        <w:t xml:space="preserve"> </w:t>
      </w:r>
      <w:r>
        <w:rPr>
          <w:i/>
          <w:sz w:val="26"/>
          <w:szCs w:val="26"/>
        </w:rPr>
        <w:t>trên</w:t>
      </w:r>
      <w:r>
        <w:rPr>
          <w:i/>
          <w:spacing w:val="17"/>
          <w:sz w:val="26"/>
          <w:szCs w:val="26"/>
        </w:rPr>
        <w:t xml:space="preserve"> </w:t>
      </w:r>
      <w:r>
        <w:rPr>
          <w:i/>
          <w:spacing w:val="1"/>
          <w:sz w:val="26"/>
          <w:szCs w:val="26"/>
        </w:rPr>
        <w:t>b</w:t>
      </w:r>
      <w:r>
        <w:rPr>
          <w:i/>
          <w:sz w:val="26"/>
          <w:szCs w:val="26"/>
        </w:rPr>
        <w:t>ạn</w:t>
      </w:r>
      <w:r>
        <w:rPr>
          <w:i/>
          <w:spacing w:val="17"/>
          <w:sz w:val="26"/>
          <w:szCs w:val="26"/>
        </w:rPr>
        <w:t xml:space="preserve"> </w:t>
      </w:r>
      <w:r>
        <w:rPr>
          <w:i/>
          <w:spacing w:val="7"/>
          <w:sz w:val="26"/>
          <w:szCs w:val="26"/>
        </w:rPr>
        <w:t>p</w:t>
      </w:r>
      <w:r>
        <w:rPr>
          <w:i/>
          <w:spacing w:val="1"/>
          <w:sz w:val="26"/>
          <w:szCs w:val="26"/>
        </w:rPr>
        <w:t>h</w:t>
      </w:r>
      <w:r>
        <w:rPr>
          <w:i/>
          <w:sz w:val="26"/>
          <w:szCs w:val="26"/>
        </w:rPr>
        <w:t>ải</w:t>
      </w:r>
      <w:r>
        <w:rPr>
          <w:i/>
          <w:spacing w:val="17"/>
          <w:sz w:val="26"/>
          <w:szCs w:val="26"/>
        </w:rPr>
        <w:t xml:space="preserve"> </w:t>
      </w:r>
      <w:r>
        <w:rPr>
          <w:i/>
          <w:sz w:val="26"/>
          <w:szCs w:val="26"/>
        </w:rPr>
        <w:t>có</w:t>
      </w:r>
      <w:r>
        <w:rPr>
          <w:i/>
          <w:spacing w:val="19"/>
          <w:sz w:val="26"/>
          <w:szCs w:val="26"/>
        </w:rPr>
        <w:t xml:space="preserve"> </w:t>
      </w:r>
      <w:r>
        <w:rPr>
          <w:i/>
          <w:sz w:val="26"/>
          <w:szCs w:val="26"/>
        </w:rPr>
        <w:t>k</w:t>
      </w:r>
      <w:r>
        <w:rPr>
          <w:i/>
          <w:spacing w:val="1"/>
          <w:sz w:val="26"/>
          <w:szCs w:val="26"/>
        </w:rPr>
        <w:t>i</w:t>
      </w:r>
      <w:r>
        <w:rPr>
          <w:i/>
          <w:sz w:val="26"/>
          <w:szCs w:val="26"/>
        </w:rPr>
        <w:t>ến</w:t>
      </w:r>
      <w:r>
        <w:rPr>
          <w:i/>
          <w:spacing w:val="17"/>
          <w:sz w:val="26"/>
          <w:szCs w:val="26"/>
        </w:rPr>
        <w:t xml:space="preserve"> </w:t>
      </w:r>
      <w:r>
        <w:rPr>
          <w:i/>
          <w:sz w:val="26"/>
          <w:szCs w:val="26"/>
        </w:rPr>
        <w:t>t</w:t>
      </w:r>
      <w:r>
        <w:rPr>
          <w:i/>
          <w:spacing w:val="1"/>
          <w:sz w:val="26"/>
          <w:szCs w:val="26"/>
        </w:rPr>
        <w:t>h</w:t>
      </w:r>
      <w:r>
        <w:rPr>
          <w:i/>
          <w:spacing w:val="3"/>
          <w:sz w:val="26"/>
          <w:szCs w:val="26"/>
        </w:rPr>
        <w:t>ứ</w:t>
      </w:r>
      <w:r>
        <w:rPr>
          <w:i/>
          <w:sz w:val="26"/>
          <w:szCs w:val="26"/>
        </w:rPr>
        <w:t>c</w:t>
      </w:r>
      <w:r>
        <w:rPr>
          <w:i/>
          <w:spacing w:val="16"/>
          <w:sz w:val="26"/>
          <w:szCs w:val="26"/>
        </w:rPr>
        <w:t xml:space="preserve"> </w:t>
      </w:r>
      <w:r>
        <w:rPr>
          <w:i/>
          <w:sz w:val="26"/>
          <w:szCs w:val="26"/>
        </w:rPr>
        <w:t>về</w:t>
      </w:r>
      <w:r>
        <w:rPr>
          <w:i/>
          <w:spacing w:val="20"/>
          <w:sz w:val="26"/>
          <w:szCs w:val="26"/>
        </w:rPr>
        <w:t xml:space="preserve"> </w:t>
      </w:r>
      <w:r>
        <w:rPr>
          <w:i/>
          <w:sz w:val="26"/>
          <w:szCs w:val="26"/>
        </w:rPr>
        <w:t>hệ</w:t>
      </w:r>
      <w:r>
        <w:rPr>
          <w:i/>
          <w:spacing w:val="20"/>
          <w:sz w:val="26"/>
          <w:szCs w:val="26"/>
        </w:rPr>
        <w:t xml:space="preserve"> </w:t>
      </w:r>
      <w:r>
        <w:rPr>
          <w:i/>
          <w:spacing w:val="7"/>
          <w:sz w:val="26"/>
          <w:szCs w:val="26"/>
        </w:rPr>
        <w:t>t</w:t>
      </w:r>
      <w:r>
        <w:rPr>
          <w:i/>
          <w:sz w:val="26"/>
          <w:szCs w:val="26"/>
        </w:rPr>
        <w:t>hống</w:t>
      </w:r>
      <w:r>
        <w:rPr>
          <w:i/>
          <w:spacing w:val="15"/>
          <w:sz w:val="26"/>
          <w:szCs w:val="26"/>
        </w:rPr>
        <w:t xml:space="preserve"> </w:t>
      </w:r>
      <w:r>
        <w:rPr>
          <w:i/>
          <w:sz w:val="26"/>
          <w:szCs w:val="26"/>
        </w:rPr>
        <w:t>th</w:t>
      </w:r>
      <w:r>
        <w:rPr>
          <w:i/>
          <w:spacing w:val="2"/>
          <w:sz w:val="26"/>
          <w:szCs w:val="26"/>
        </w:rPr>
        <w:t>ư</w:t>
      </w:r>
      <w:r>
        <w:rPr>
          <w:i/>
          <w:spacing w:val="-2"/>
          <w:sz w:val="26"/>
          <w:szCs w:val="26"/>
        </w:rPr>
        <w:t>ơ</w:t>
      </w:r>
      <w:r>
        <w:rPr>
          <w:i/>
          <w:sz w:val="26"/>
          <w:szCs w:val="26"/>
        </w:rPr>
        <w:t>ng</w:t>
      </w:r>
    </w:p>
    <w:p w14:paraId="4A2D0247" w14:textId="77777777" w:rsidR="00233B50" w:rsidRDefault="00000000">
      <w:pPr>
        <w:spacing w:before="3"/>
        <w:ind w:left="140"/>
        <w:rPr>
          <w:sz w:val="26"/>
          <w:szCs w:val="26"/>
        </w:rPr>
      </w:pPr>
      <w:r>
        <w:rPr>
          <w:i/>
          <w:sz w:val="26"/>
          <w:szCs w:val="26"/>
        </w:rPr>
        <w:t>mại</w:t>
      </w:r>
      <w:r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điện</w:t>
      </w:r>
      <w:r>
        <w:rPr>
          <w:i/>
          <w:spacing w:val="-4"/>
          <w:sz w:val="26"/>
          <w:szCs w:val="26"/>
        </w:rPr>
        <w:t xml:space="preserve"> </w:t>
      </w:r>
      <w:r>
        <w:rPr>
          <w:i/>
          <w:sz w:val="26"/>
          <w:szCs w:val="26"/>
        </w:rPr>
        <w:t>t</w:t>
      </w:r>
      <w:r>
        <w:rPr>
          <w:i/>
          <w:spacing w:val="3"/>
          <w:sz w:val="26"/>
          <w:szCs w:val="26"/>
        </w:rPr>
        <w:t>ử</w:t>
      </w:r>
      <w:r>
        <w:rPr>
          <w:i/>
          <w:sz w:val="26"/>
          <w:szCs w:val="26"/>
        </w:rPr>
        <w:t>,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chúng</w:t>
      </w:r>
      <w:r>
        <w:rPr>
          <w:i/>
          <w:spacing w:val="-6"/>
          <w:sz w:val="26"/>
          <w:szCs w:val="26"/>
        </w:rPr>
        <w:t xml:space="preserve"> </w:t>
      </w:r>
      <w:r>
        <w:rPr>
          <w:i/>
          <w:sz w:val="26"/>
          <w:szCs w:val="26"/>
        </w:rPr>
        <w:t>ta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có</w:t>
      </w:r>
      <w:r>
        <w:rPr>
          <w:i/>
          <w:spacing w:val="-2"/>
          <w:sz w:val="26"/>
          <w:szCs w:val="26"/>
        </w:rPr>
        <w:t xml:space="preserve"> </w:t>
      </w:r>
      <w:r>
        <w:rPr>
          <w:i/>
          <w:sz w:val="26"/>
          <w:szCs w:val="26"/>
        </w:rPr>
        <w:t>t</w:t>
      </w:r>
      <w:r>
        <w:rPr>
          <w:i/>
          <w:spacing w:val="1"/>
          <w:sz w:val="26"/>
          <w:szCs w:val="26"/>
        </w:rPr>
        <w:t>h</w:t>
      </w:r>
      <w:r>
        <w:rPr>
          <w:i/>
          <w:sz w:val="26"/>
          <w:szCs w:val="26"/>
        </w:rPr>
        <w:t>ể</w:t>
      </w:r>
      <w:r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tìm</w:t>
      </w:r>
      <w:r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h</w:t>
      </w:r>
      <w:r>
        <w:rPr>
          <w:i/>
          <w:spacing w:val="1"/>
          <w:sz w:val="26"/>
          <w:szCs w:val="26"/>
        </w:rPr>
        <w:t>i</w:t>
      </w:r>
      <w:r>
        <w:rPr>
          <w:i/>
          <w:sz w:val="26"/>
          <w:szCs w:val="26"/>
        </w:rPr>
        <w:t>ểu</w:t>
      </w:r>
      <w:r>
        <w:rPr>
          <w:i/>
          <w:spacing w:val="-4"/>
          <w:sz w:val="26"/>
          <w:szCs w:val="26"/>
        </w:rPr>
        <w:t xml:space="preserve"> </w:t>
      </w:r>
      <w:r>
        <w:rPr>
          <w:i/>
          <w:sz w:val="26"/>
          <w:szCs w:val="26"/>
        </w:rPr>
        <w:t>thông</w:t>
      </w:r>
      <w:r>
        <w:rPr>
          <w:i/>
          <w:spacing w:val="-6"/>
          <w:sz w:val="26"/>
          <w:szCs w:val="26"/>
        </w:rPr>
        <w:t xml:space="preserve"> </w:t>
      </w:r>
      <w:r>
        <w:rPr>
          <w:i/>
          <w:sz w:val="26"/>
          <w:szCs w:val="26"/>
        </w:rPr>
        <w:t>q</w:t>
      </w:r>
      <w:r>
        <w:rPr>
          <w:i/>
          <w:spacing w:val="7"/>
          <w:sz w:val="26"/>
          <w:szCs w:val="26"/>
        </w:rPr>
        <w:t>u</w:t>
      </w:r>
      <w:r>
        <w:rPr>
          <w:i/>
          <w:sz w:val="26"/>
          <w:szCs w:val="26"/>
        </w:rPr>
        <w:t>a</w:t>
      </w:r>
      <w:r>
        <w:rPr>
          <w:i/>
          <w:spacing w:val="-4"/>
          <w:sz w:val="26"/>
          <w:szCs w:val="26"/>
        </w:rPr>
        <w:t xml:space="preserve"> </w:t>
      </w:r>
      <w:r>
        <w:rPr>
          <w:i/>
          <w:sz w:val="26"/>
          <w:szCs w:val="26"/>
        </w:rPr>
        <w:t>các</w:t>
      </w:r>
      <w:r>
        <w:rPr>
          <w:i/>
          <w:spacing w:val="-3"/>
          <w:sz w:val="26"/>
          <w:szCs w:val="26"/>
        </w:rPr>
        <w:t xml:space="preserve"> </w:t>
      </w:r>
      <w:r>
        <w:rPr>
          <w:i/>
          <w:sz w:val="26"/>
          <w:szCs w:val="26"/>
        </w:rPr>
        <w:t>nguồn</w:t>
      </w:r>
      <w:r>
        <w:rPr>
          <w:i/>
          <w:spacing w:val="-6"/>
          <w:sz w:val="26"/>
          <w:szCs w:val="26"/>
        </w:rPr>
        <w:t xml:space="preserve"> </w:t>
      </w:r>
      <w:r>
        <w:rPr>
          <w:i/>
          <w:sz w:val="26"/>
          <w:szCs w:val="26"/>
        </w:rPr>
        <w:t>sau:</w:t>
      </w:r>
    </w:p>
    <w:p w14:paraId="3BBD4B42" w14:textId="77777777" w:rsidR="00233B50" w:rsidRDefault="00233B50">
      <w:pPr>
        <w:spacing w:before="3" w:line="180" w:lineRule="exact"/>
        <w:rPr>
          <w:sz w:val="18"/>
          <w:szCs w:val="18"/>
        </w:rPr>
      </w:pPr>
    </w:p>
    <w:p w14:paraId="67FCF82B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8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W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b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a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az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lazada</w:t>
      </w:r>
      <w:r>
        <w:rPr>
          <w:spacing w:val="7"/>
          <w:sz w:val="26"/>
          <w:szCs w:val="26"/>
        </w:rPr>
        <w:t>.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kc</w:t>
      </w:r>
      <w:r>
        <w:rPr>
          <w:spacing w:val="7"/>
          <w:sz w:val="26"/>
          <w:szCs w:val="26"/>
        </w:rPr>
        <w:t>.</w:t>
      </w:r>
      <w:r>
        <w:rPr>
          <w:sz w:val="26"/>
          <w:szCs w:val="26"/>
        </w:rPr>
        <w:t>vn</w:t>
      </w:r>
      <w:r>
        <w:rPr>
          <w:spacing w:val="-7"/>
          <w:sz w:val="26"/>
          <w:szCs w:val="26"/>
        </w:rPr>
        <w:t xml:space="preserve"> v</w:t>
      </w:r>
      <w:r>
        <w:rPr>
          <w:spacing w:val="7"/>
          <w:sz w:val="26"/>
          <w:szCs w:val="26"/>
        </w:rPr>
        <w:t>.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..</w:t>
      </w:r>
    </w:p>
    <w:p w14:paraId="6EC9779D" w14:textId="77777777" w:rsidR="00233B50" w:rsidRDefault="00233B50">
      <w:pPr>
        <w:spacing w:before="3" w:line="100" w:lineRule="exact"/>
        <w:rPr>
          <w:sz w:val="10"/>
          <w:szCs w:val="10"/>
        </w:rPr>
      </w:pPr>
    </w:p>
    <w:p w14:paraId="41FEB4C0" w14:textId="77777777" w:rsidR="00233B50" w:rsidRDefault="00000000">
      <w:pPr>
        <w:tabs>
          <w:tab w:val="left" w:pos="860"/>
        </w:tabs>
        <w:spacing w:line="300" w:lineRule="exact"/>
        <w:ind w:left="861" w:right="125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z w:val="26"/>
          <w:szCs w:val="26"/>
        </w:rPr>
        <w:t>Xem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7"/>
          <w:sz w:val="26"/>
          <w:szCs w:val="26"/>
        </w:rPr>
        <w:t>ẫ</w:t>
      </w:r>
      <w:r>
        <w:rPr>
          <w:sz w:val="26"/>
          <w:szCs w:val="26"/>
        </w:rPr>
        <w:t>u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tử</w:t>
      </w:r>
      <w:r>
        <w:rPr>
          <w:spacing w:val="15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n mở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Mag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o,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Op</w:t>
      </w:r>
      <w:r>
        <w:rPr>
          <w:spacing w:val="7"/>
          <w:sz w:val="26"/>
          <w:szCs w:val="26"/>
        </w:rPr>
        <w:t>e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Cart, Spree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Commerce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.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…</w:t>
      </w:r>
    </w:p>
    <w:p w14:paraId="6369072F" w14:textId="77777777" w:rsidR="00233B50" w:rsidRDefault="00233B50">
      <w:pPr>
        <w:spacing w:before="2" w:line="160" w:lineRule="exact"/>
        <w:rPr>
          <w:sz w:val="17"/>
          <w:szCs w:val="17"/>
        </w:rPr>
      </w:pPr>
    </w:p>
    <w:p w14:paraId="4F458352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Đọc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sách,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o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eC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erce</w:t>
      </w:r>
    </w:p>
    <w:p w14:paraId="38CBB42F" w14:textId="77777777" w:rsidR="00233B50" w:rsidRDefault="00233B50">
      <w:pPr>
        <w:spacing w:before="9" w:line="100" w:lineRule="exact"/>
        <w:rPr>
          <w:sz w:val="10"/>
          <w:szCs w:val="10"/>
        </w:rPr>
      </w:pPr>
    </w:p>
    <w:p w14:paraId="79CC4F47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Hỏi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0"/>
          <w:sz w:val="26"/>
          <w:szCs w:val="26"/>
        </w:rPr>
        <w:t>ữ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lĩ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(h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a)</w:t>
      </w:r>
    </w:p>
    <w:p w14:paraId="2E0A5FB0" w14:textId="77777777" w:rsidR="00233B50" w:rsidRDefault="00233B50">
      <w:pPr>
        <w:spacing w:before="2" w:line="100" w:lineRule="exact"/>
        <w:rPr>
          <w:sz w:val="10"/>
          <w:szCs w:val="10"/>
        </w:rPr>
      </w:pPr>
    </w:p>
    <w:p w14:paraId="5F05B761" w14:textId="77777777" w:rsidR="00233B50" w:rsidRDefault="00000000">
      <w:pPr>
        <w:spacing w:line="243" w:lineRule="auto"/>
        <w:ind w:left="140" w:right="118"/>
        <w:rPr>
          <w:sz w:val="26"/>
          <w:szCs w:val="26"/>
        </w:rPr>
      </w:pPr>
      <w:r>
        <w:rPr>
          <w:b/>
          <w:sz w:val="26"/>
          <w:szCs w:val="26"/>
        </w:rPr>
        <w:t>L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u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8"/>
          <w:sz w:val="26"/>
          <w:szCs w:val="26"/>
        </w:rPr>
        <w:t>ý</w:t>
      </w:r>
      <w:r>
        <w:rPr>
          <w:sz w:val="26"/>
          <w:szCs w:val="26"/>
        </w:rPr>
        <w:t>: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ết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kế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tốt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lĩ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 phẩm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à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14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sẽ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7958F946" w14:textId="77777777" w:rsidR="00233B50" w:rsidRDefault="00233B50">
      <w:pPr>
        <w:spacing w:before="10" w:line="160" w:lineRule="exact"/>
        <w:rPr>
          <w:sz w:val="17"/>
          <w:szCs w:val="17"/>
        </w:rPr>
      </w:pPr>
    </w:p>
    <w:p w14:paraId="655FE7FD" w14:textId="77777777" w:rsidR="00233B50" w:rsidRDefault="00000000">
      <w:pPr>
        <w:ind w:left="205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B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ớc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2: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X</w:t>
      </w:r>
      <w:r>
        <w:rPr>
          <w:b/>
          <w:sz w:val="26"/>
          <w:szCs w:val="26"/>
        </w:rPr>
        <w:t>ác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đ</w:t>
      </w:r>
      <w:r>
        <w:rPr>
          <w:b/>
          <w:spacing w:val="-7"/>
          <w:sz w:val="26"/>
          <w:szCs w:val="26"/>
        </w:rPr>
        <w:t>ị</w:t>
      </w:r>
      <w:r>
        <w:rPr>
          <w:b/>
          <w:sz w:val="26"/>
          <w:szCs w:val="26"/>
        </w:rPr>
        <w:t>nh</w:t>
      </w:r>
      <w:r>
        <w:rPr>
          <w:b/>
          <w:spacing w:val="-13"/>
          <w:sz w:val="26"/>
          <w:szCs w:val="26"/>
        </w:rPr>
        <w:t xml:space="preserve"> </w:t>
      </w:r>
      <w:r>
        <w:rPr>
          <w:b/>
          <w:sz w:val="26"/>
          <w:szCs w:val="26"/>
        </w:rPr>
        <w:t>c</w:t>
      </w:r>
      <w:r>
        <w:rPr>
          <w:b/>
          <w:spacing w:val="7"/>
          <w:sz w:val="26"/>
          <w:szCs w:val="26"/>
        </w:rPr>
        <w:t>á</w:t>
      </w:r>
      <w:r>
        <w:rPr>
          <w:b/>
          <w:sz w:val="26"/>
          <w:szCs w:val="26"/>
        </w:rPr>
        <w:t>c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A</w:t>
      </w:r>
      <w:r>
        <w:rPr>
          <w:b/>
          <w:sz w:val="26"/>
          <w:szCs w:val="26"/>
        </w:rPr>
        <w:t>ctor</w:t>
      </w:r>
    </w:p>
    <w:p w14:paraId="2B53D4F7" w14:textId="77777777" w:rsidR="00233B50" w:rsidRDefault="00233B50">
      <w:pPr>
        <w:spacing w:before="3" w:line="180" w:lineRule="exact"/>
        <w:rPr>
          <w:sz w:val="18"/>
          <w:szCs w:val="18"/>
        </w:rPr>
      </w:pPr>
    </w:p>
    <w:p w14:paraId="4A1DCB77" w14:textId="77777777" w:rsidR="00233B50" w:rsidRDefault="00000000">
      <w:pPr>
        <w:ind w:left="140"/>
        <w:rPr>
          <w:sz w:val="26"/>
          <w:szCs w:val="26"/>
        </w:rPr>
      </w:pPr>
      <w:r>
        <w:rPr>
          <w:b/>
          <w:i/>
          <w:sz w:val="26"/>
          <w:szCs w:val="26"/>
        </w:rPr>
        <w:t>Hãy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trả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l</w:t>
      </w:r>
      <w:r>
        <w:rPr>
          <w:b/>
          <w:i/>
          <w:spacing w:val="-3"/>
          <w:sz w:val="26"/>
          <w:szCs w:val="26"/>
        </w:rPr>
        <w:t>ờ</w:t>
      </w:r>
      <w:r>
        <w:rPr>
          <w:b/>
          <w:i/>
          <w:sz w:val="26"/>
          <w:szCs w:val="26"/>
        </w:rPr>
        <w:t>i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c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o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câu</w:t>
      </w:r>
      <w:r>
        <w:rPr>
          <w:b/>
          <w:i/>
          <w:spacing w:val="3"/>
          <w:sz w:val="26"/>
          <w:szCs w:val="26"/>
        </w:rPr>
        <w:t xml:space="preserve"> 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ỏi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“</w:t>
      </w:r>
      <w:r>
        <w:rPr>
          <w:b/>
          <w:i/>
          <w:sz w:val="26"/>
          <w:szCs w:val="26"/>
        </w:rPr>
        <w:t>Ai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sử</w:t>
      </w:r>
      <w:r>
        <w:rPr>
          <w:b/>
          <w:i/>
          <w:spacing w:val="-1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dụng</w:t>
      </w:r>
      <w:r>
        <w:rPr>
          <w:b/>
          <w:i/>
          <w:spacing w:val="1"/>
          <w:sz w:val="26"/>
          <w:szCs w:val="26"/>
        </w:rPr>
        <w:t xml:space="preserve"> 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ệ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ống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này?”</w:t>
      </w:r>
    </w:p>
    <w:p w14:paraId="741375DC" w14:textId="77777777" w:rsidR="00233B50" w:rsidRDefault="00233B50">
      <w:pPr>
        <w:spacing w:before="7" w:line="160" w:lineRule="exact"/>
        <w:rPr>
          <w:sz w:val="17"/>
          <w:szCs w:val="17"/>
        </w:rPr>
      </w:pPr>
    </w:p>
    <w:p w14:paraId="299D6CC3" w14:textId="77777777" w:rsidR="00233B50" w:rsidRDefault="00000000">
      <w:pPr>
        <w:ind w:left="140"/>
        <w:rPr>
          <w:sz w:val="26"/>
          <w:szCs w:val="26"/>
        </w:rPr>
      </w:pP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W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s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te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y:</w:t>
      </w:r>
    </w:p>
    <w:p w14:paraId="176247CA" w14:textId="77777777" w:rsidR="00233B50" w:rsidRDefault="00233B50">
      <w:pPr>
        <w:spacing w:before="10" w:line="180" w:lineRule="exact"/>
        <w:rPr>
          <w:sz w:val="18"/>
          <w:szCs w:val="18"/>
        </w:rPr>
      </w:pPr>
    </w:p>
    <w:p w14:paraId="3068C6C8" w14:textId="77777777" w:rsidR="00233B50" w:rsidRDefault="00000000">
      <w:pPr>
        <w:spacing w:line="183" w:lineRule="auto"/>
        <w:ind w:left="861" w:right="113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 xml:space="preserve">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ni 10 Swan Song" w:eastAsia="Vni 10 Swan Song" w:hAnsi="Vni 10 Swan Song" w:cs="Vni 10 Swan Song"/>
          <w:spacing w:val="1"/>
          <w:w w:val="1"/>
          <w:sz w:val="26"/>
          <w:szCs w:val="26"/>
        </w:rPr>
        <w:t xml:space="preserve"> </w:t>
      </w:r>
      <w:r>
        <w:rPr>
          <w:sz w:val="26"/>
          <w:szCs w:val="26"/>
        </w:rPr>
        <w:t>Nh</w:t>
      </w:r>
      <w:r>
        <w:rPr>
          <w:spacing w:val="11"/>
          <w:sz w:val="26"/>
          <w:szCs w:val="26"/>
        </w:rPr>
        <w:t>ữ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n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a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w</w:t>
      </w:r>
      <w:r>
        <w:rPr>
          <w:spacing w:val="7"/>
          <w:sz w:val="26"/>
          <w:szCs w:val="26"/>
        </w:rPr>
        <w:t>e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s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te</w:t>
      </w:r>
      <w:r>
        <w:rPr>
          <w:spacing w:val="28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.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Nh</w:t>
      </w:r>
      <w:r>
        <w:rPr>
          <w:spacing w:val="11"/>
          <w:sz w:val="26"/>
          <w:szCs w:val="26"/>
        </w:rPr>
        <w:t>ữ</w:t>
      </w:r>
      <w:r>
        <w:rPr>
          <w:sz w:val="26"/>
          <w:szCs w:val="26"/>
        </w:rPr>
        <w:t>ng</w:t>
      </w:r>
      <w:r>
        <w:rPr>
          <w:spacing w:val="2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2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 xml:space="preserve">à 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ề</w:t>
      </w:r>
      <w:r>
        <w:rPr>
          <w:b/>
          <w:sz w:val="26"/>
          <w:szCs w:val="26"/>
        </w:rPr>
        <w:t>m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ă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(</w:t>
      </w:r>
      <w:r>
        <w:rPr>
          <w:b/>
          <w:spacing w:val="7"/>
          <w:sz w:val="26"/>
          <w:szCs w:val="26"/>
        </w:rPr>
        <w:t>G</w:t>
      </w:r>
      <w:r>
        <w:rPr>
          <w:b/>
          <w:spacing w:val="-7"/>
          <w:sz w:val="26"/>
          <w:szCs w:val="26"/>
        </w:rPr>
        <w:t>u</w:t>
      </w:r>
      <w:r>
        <w:rPr>
          <w:b/>
          <w:sz w:val="26"/>
          <w:szCs w:val="26"/>
        </w:rPr>
        <w:t>es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5"/>
          <w:sz w:val="26"/>
          <w:szCs w:val="26"/>
        </w:rPr>
        <w:t>)</w:t>
      </w:r>
      <w:r>
        <w:rPr>
          <w:sz w:val="26"/>
          <w:szCs w:val="26"/>
        </w:rPr>
        <w:t>.</w:t>
      </w:r>
    </w:p>
    <w:p w14:paraId="3E9EBB8D" w14:textId="77777777" w:rsidR="00233B50" w:rsidRDefault="00233B50">
      <w:pPr>
        <w:spacing w:before="3" w:line="200" w:lineRule="exact"/>
      </w:pPr>
    </w:p>
    <w:p w14:paraId="6A8DE257" w14:textId="77777777" w:rsidR="00233B50" w:rsidRDefault="00000000">
      <w:pPr>
        <w:spacing w:line="183" w:lineRule="auto"/>
        <w:ind w:left="861" w:right="106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 xml:space="preserve">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ni 10 Swan Song" w:eastAsia="Vni 10 Swan Song" w:hAnsi="Vni 10 Swan Song" w:cs="Vni 10 Swan Song"/>
          <w:spacing w:val="1"/>
          <w:w w:val="1"/>
          <w:sz w:val="26"/>
          <w:szCs w:val="26"/>
        </w:rPr>
        <w:t xml:space="preserve"> </w:t>
      </w:r>
      <w:r>
        <w:rPr>
          <w:sz w:val="26"/>
          <w:szCs w:val="26"/>
        </w:rPr>
        <w:t>Nh</w:t>
      </w:r>
      <w:r>
        <w:rPr>
          <w:spacing w:val="11"/>
          <w:sz w:val="26"/>
          <w:szCs w:val="26"/>
        </w:rPr>
        <w:t>ữ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đã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đặt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2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m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tra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,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.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..</w:t>
      </w:r>
      <w:r>
        <w:rPr>
          <w:spacing w:val="2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ọi</w:t>
      </w:r>
      <w:r>
        <w:rPr>
          <w:spacing w:val="2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10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 xml:space="preserve">h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(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ust</w:t>
      </w:r>
      <w:r>
        <w:rPr>
          <w:b/>
          <w:spacing w:val="7"/>
          <w:sz w:val="26"/>
          <w:szCs w:val="26"/>
        </w:rPr>
        <w:t>o</w:t>
      </w:r>
      <w:r>
        <w:rPr>
          <w:b/>
          <w:spacing w:val="-7"/>
          <w:sz w:val="26"/>
          <w:szCs w:val="26"/>
        </w:rPr>
        <w:t>m</w:t>
      </w:r>
      <w:r>
        <w:rPr>
          <w:b/>
          <w:sz w:val="26"/>
          <w:szCs w:val="26"/>
        </w:rPr>
        <w:t>er</w:t>
      </w:r>
      <w:r>
        <w:rPr>
          <w:b/>
          <w:spacing w:val="2"/>
          <w:sz w:val="26"/>
          <w:szCs w:val="26"/>
        </w:rPr>
        <w:t>)</w:t>
      </w:r>
      <w:r>
        <w:rPr>
          <w:sz w:val="26"/>
          <w:szCs w:val="26"/>
        </w:rPr>
        <w:t>.</w:t>
      </w:r>
    </w:p>
    <w:p w14:paraId="603126CE" w14:textId="77777777" w:rsidR="00233B50" w:rsidRDefault="00233B50">
      <w:pPr>
        <w:spacing w:before="4" w:line="120" w:lineRule="exact"/>
        <w:rPr>
          <w:sz w:val="13"/>
          <w:szCs w:val="13"/>
        </w:rPr>
      </w:pPr>
    </w:p>
    <w:p w14:paraId="58AA88B2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Về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phía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6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vị</w:t>
      </w:r>
      <w:r>
        <w:rPr>
          <w:spacing w:val="-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0"/>
          <w:sz w:val="26"/>
          <w:szCs w:val="26"/>
        </w:rPr>
        <w:t>ữ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u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m</w:t>
      </w:r>
      <w:r>
        <w:rPr>
          <w:spacing w:val="-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vào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:</w:t>
      </w:r>
    </w:p>
    <w:p w14:paraId="214B0908" w14:textId="77777777" w:rsidR="00233B50" w:rsidRDefault="00000000">
      <w:pPr>
        <w:spacing w:before="75" w:line="280" w:lineRule="exact"/>
        <w:ind w:left="1581" w:right="121" w:hanging="361"/>
        <w:rPr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Courier New" w:eastAsia="Courier New" w:hAnsi="Courier New" w:cs="Courier New"/>
          <w:spacing w:val="47"/>
          <w:sz w:val="26"/>
          <w:szCs w:val="26"/>
        </w:rPr>
        <w:t xml:space="preserve"> </w:t>
      </w:r>
      <w:r>
        <w:rPr>
          <w:b/>
          <w:sz w:val="26"/>
          <w:szCs w:val="26"/>
        </w:rPr>
        <w:t>Ng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ời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10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6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bá</w:t>
      </w:r>
      <w:r>
        <w:rPr>
          <w:b/>
          <w:sz w:val="26"/>
          <w:szCs w:val="26"/>
        </w:rPr>
        <w:t>n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9"/>
          <w:sz w:val="26"/>
          <w:szCs w:val="26"/>
        </w:rPr>
        <w:t>g</w:t>
      </w:r>
      <w:r>
        <w:rPr>
          <w:sz w:val="26"/>
          <w:szCs w:val="26"/>
        </w:rPr>
        <w:t>: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z w:val="26"/>
          <w:szCs w:val="26"/>
        </w:rPr>
        <w:t>ết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á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n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kho, do</w:t>
      </w:r>
      <w:r>
        <w:rPr>
          <w:spacing w:val="7"/>
          <w:sz w:val="26"/>
          <w:szCs w:val="26"/>
        </w:rPr>
        <w:t>a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,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í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n</w:t>
      </w:r>
      <w:r>
        <w:rPr>
          <w:spacing w:val="-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ã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.</w:t>
      </w:r>
    </w:p>
    <w:p w14:paraId="56A62EC1" w14:textId="77777777" w:rsidR="00233B50" w:rsidRDefault="00233B50">
      <w:pPr>
        <w:spacing w:before="7" w:line="180" w:lineRule="exact"/>
        <w:rPr>
          <w:sz w:val="18"/>
          <w:szCs w:val="18"/>
        </w:rPr>
      </w:pPr>
    </w:p>
    <w:p w14:paraId="405C7A74" w14:textId="77777777" w:rsidR="00233B50" w:rsidRDefault="00000000">
      <w:pPr>
        <w:tabs>
          <w:tab w:val="left" w:pos="1640"/>
        </w:tabs>
        <w:spacing w:line="280" w:lineRule="exact"/>
        <w:ind w:left="1581" w:right="129" w:hanging="361"/>
        <w:rPr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Courier New" w:eastAsia="Courier New" w:hAnsi="Courier New" w:cs="Courier New"/>
          <w:sz w:val="26"/>
          <w:szCs w:val="26"/>
        </w:rPr>
        <w:tab/>
      </w:r>
      <w:r>
        <w:rPr>
          <w:rFonts w:ascii="Courier New" w:eastAsia="Courier New" w:hAnsi="Courier New" w:cs="Courier New"/>
          <w:sz w:val="26"/>
          <w:szCs w:val="26"/>
        </w:rPr>
        <w:tab/>
      </w:r>
      <w:r>
        <w:rPr>
          <w:b/>
          <w:sz w:val="26"/>
          <w:szCs w:val="26"/>
        </w:rPr>
        <w:t>Ng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ời</w:t>
      </w:r>
      <w:r>
        <w:rPr>
          <w:b/>
          <w:spacing w:val="22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á</w:t>
      </w:r>
      <w:r>
        <w:rPr>
          <w:b/>
          <w:sz w:val="26"/>
          <w:szCs w:val="26"/>
        </w:rPr>
        <w:t>n</w:t>
      </w:r>
      <w:r>
        <w:rPr>
          <w:b/>
          <w:spacing w:val="39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9"/>
          <w:sz w:val="26"/>
          <w:szCs w:val="26"/>
        </w:rPr>
        <w:t>g</w:t>
      </w:r>
      <w:r>
        <w:rPr>
          <w:sz w:val="26"/>
          <w:szCs w:val="26"/>
        </w:rPr>
        <w:t>: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ư</w:t>
      </w:r>
      <w:r>
        <w:rPr>
          <w:spacing w:val="4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n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khách</w:t>
      </w:r>
      <w:r>
        <w:rPr>
          <w:spacing w:val="37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õ</w:t>
      </w:r>
      <w:r>
        <w:rPr>
          <w:sz w:val="26"/>
          <w:szCs w:val="26"/>
        </w:rPr>
        <w:t>i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 theo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dõi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uy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n</w:t>
      </w:r>
      <w:r>
        <w:rPr>
          <w:spacing w:val="-1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khá</w:t>
      </w:r>
      <w:r>
        <w:rPr>
          <w:spacing w:val="1"/>
          <w:sz w:val="26"/>
          <w:szCs w:val="26"/>
        </w:rPr>
        <w:t>c</w:t>
      </w:r>
      <w:r>
        <w:rPr>
          <w:sz w:val="26"/>
          <w:szCs w:val="26"/>
        </w:rPr>
        <w:t>h.</w:t>
      </w:r>
    </w:p>
    <w:p w14:paraId="36D293E6" w14:textId="77777777" w:rsidR="00233B50" w:rsidRDefault="00233B50">
      <w:pPr>
        <w:spacing w:line="180" w:lineRule="exact"/>
        <w:rPr>
          <w:sz w:val="18"/>
          <w:szCs w:val="18"/>
        </w:rPr>
      </w:pPr>
    </w:p>
    <w:p w14:paraId="4780BDA3" w14:textId="77777777" w:rsidR="00233B50" w:rsidRDefault="00000000">
      <w:pPr>
        <w:ind w:left="1221"/>
        <w:rPr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Courier New" w:eastAsia="Courier New" w:hAnsi="Courier New" w:cs="Courier New"/>
          <w:spacing w:val="47"/>
          <w:sz w:val="26"/>
          <w:szCs w:val="26"/>
        </w:rPr>
        <w:t xml:space="preserve"> </w:t>
      </w:r>
      <w:r>
        <w:rPr>
          <w:b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6"/>
          <w:sz w:val="26"/>
          <w:szCs w:val="26"/>
        </w:rPr>
        <w:t xml:space="preserve"> </w:t>
      </w:r>
      <w:r>
        <w:rPr>
          <w:b/>
          <w:sz w:val="26"/>
          <w:szCs w:val="26"/>
        </w:rPr>
        <w:t>kh</w:t>
      </w:r>
      <w:r>
        <w:rPr>
          <w:b/>
          <w:spacing w:val="8"/>
          <w:sz w:val="26"/>
          <w:szCs w:val="26"/>
        </w:rPr>
        <w:t>o</w:t>
      </w:r>
      <w:r>
        <w:rPr>
          <w:sz w:val="26"/>
          <w:szCs w:val="26"/>
        </w:rPr>
        <w:t>: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x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ất,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14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n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kho</w:t>
      </w:r>
    </w:p>
    <w:p w14:paraId="30F80350" w14:textId="77777777" w:rsidR="00233B50" w:rsidRDefault="00233B50">
      <w:pPr>
        <w:spacing w:before="5" w:line="140" w:lineRule="exact"/>
        <w:rPr>
          <w:sz w:val="15"/>
          <w:szCs w:val="15"/>
        </w:rPr>
      </w:pPr>
    </w:p>
    <w:p w14:paraId="35A3D986" w14:textId="77777777" w:rsidR="00233B50" w:rsidRDefault="00000000">
      <w:pPr>
        <w:ind w:left="1221"/>
        <w:rPr>
          <w:sz w:val="26"/>
          <w:szCs w:val="26"/>
        </w:rPr>
      </w:pPr>
      <w:r>
        <w:rPr>
          <w:rFonts w:ascii="Courier New" w:eastAsia="Courier New" w:hAnsi="Courier New" w:cs="Courier New"/>
          <w:sz w:val="26"/>
          <w:szCs w:val="26"/>
        </w:rPr>
        <w:t>o</w:t>
      </w:r>
      <w:r>
        <w:rPr>
          <w:rFonts w:ascii="Courier New" w:eastAsia="Courier New" w:hAnsi="Courier New" w:cs="Courier New"/>
          <w:spacing w:val="47"/>
          <w:sz w:val="26"/>
          <w:szCs w:val="26"/>
        </w:rPr>
        <w:t xml:space="preserve"> </w:t>
      </w:r>
      <w:r>
        <w:rPr>
          <w:b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13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7"/>
          <w:sz w:val="26"/>
          <w:szCs w:val="26"/>
        </w:rPr>
        <w:t>r</w:t>
      </w:r>
      <w:r>
        <w:rPr>
          <w:b/>
          <w:sz w:val="26"/>
          <w:szCs w:val="26"/>
        </w:rPr>
        <w:t>ị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hệ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6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ố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g</w:t>
      </w:r>
      <w:r>
        <w:rPr>
          <w:sz w:val="26"/>
          <w:szCs w:val="26"/>
        </w:rPr>
        <w:t>: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ạo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z w:val="26"/>
          <w:szCs w:val="26"/>
        </w:rPr>
        <w:t>uy</w:t>
      </w:r>
      <w:r>
        <w:rPr>
          <w:spacing w:val="7"/>
          <w:sz w:val="26"/>
          <w:szCs w:val="26"/>
        </w:rPr>
        <w:t>ề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,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ạo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69DCABC4" w14:textId="77777777" w:rsidR="00233B50" w:rsidRDefault="00233B50">
      <w:pPr>
        <w:spacing w:before="9" w:line="160" w:lineRule="exact"/>
        <w:rPr>
          <w:sz w:val="16"/>
          <w:szCs w:val="16"/>
        </w:rPr>
      </w:pPr>
    </w:p>
    <w:p w14:paraId="51B65FFC" w14:textId="77777777" w:rsidR="00233B50" w:rsidRDefault="00000000">
      <w:pPr>
        <w:ind w:left="140"/>
        <w:rPr>
          <w:sz w:val="26"/>
          <w:szCs w:val="26"/>
        </w:rPr>
      </w:pPr>
      <w:r>
        <w:rPr>
          <w:b/>
          <w:i/>
          <w:sz w:val="26"/>
          <w:szCs w:val="26"/>
        </w:rPr>
        <w:t>Tiếp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eo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c</w:t>
      </w:r>
      <w:r>
        <w:rPr>
          <w:b/>
          <w:i/>
          <w:sz w:val="26"/>
          <w:szCs w:val="26"/>
        </w:rPr>
        <w:t>húng</w:t>
      </w:r>
      <w:r>
        <w:rPr>
          <w:b/>
          <w:i/>
          <w:spacing w:val="-7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ta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trả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l</w:t>
      </w:r>
      <w:r>
        <w:rPr>
          <w:b/>
          <w:i/>
          <w:spacing w:val="-3"/>
          <w:sz w:val="26"/>
          <w:szCs w:val="26"/>
        </w:rPr>
        <w:t>ờ</w:t>
      </w:r>
      <w:r>
        <w:rPr>
          <w:b/>
          <w:i/>
          <w:sz w:val="26"/>
          <w:szCs w:val="26"/>
        </w:rPr>
        <w:t>i</w:t>
      </w:r>
      <w:r>
        <w:rPr>
          <w:b/>
          <w:i/>
          <w:spacing w:val="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câu</w:t>
      </w:r>
      <w:r>
        <w:rPr>
          <w:b/>
          <w:i/>
          <w:spacing w:val="3"/>
          <w:sz w:val="26"/>
          <w:szCs w:val="26"/>
        </w:rPr>
        <w:t xml:space="preserve"> 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ỏi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“Hệ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ống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n</w:t>
      </w:r>
      <w:r>
        <w:rPr>
          <w:b/>
          <w:i/>
          <w:sz w:val="26"/>
          <w:szCs w:val="26"/>
        </w:rPr>
        <w:t>ào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</w:t>
      </w:r>
      <w:r>
        <w:rPr>
          <w:b/>
          <w:i/>
          <w:spacing w:val="3"/>
          <w:sz w:val="26"/>
          <w:szCs w:val="26"/>
        </w:rPr>
        <w:t>ư</w:t>
      </w:r>
      <w:r>
        <w:rPr>
          <w:b/>
          <w:i/>
          <w:spacing w:val="-2"/>
          <w:sz w:val="26"/>
          <w:szCs w:val="26"/>
        </w:rPr>
        <w:t>ơ</w:t>
      </w:r>
      <w:r>
        <w:rPr>
          <w:b/>
          <w:i/>
          <w:sz w:val="26"/>
          <w:szCs w:val="26"/>
        </w:rPr>
        <w:t>ng</w:t>
      </w:r>
      <w:r>
        <w:rPr>
          <w:b/>
          <w:i/>
          <w:spacing w:val="-6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tác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v</w:t>
      </w:r>
      <w:r>
        <w:rPr>
          <w:b/>
          <w:i/>
          <w:spacing w:val="-2"/>
          <w:sz w:val="26"/>
          <w:szCs w:val="26"/>
        </w:rPr>
        <w:t>ớ</w:t>
      </w:r>
      <w:r>
        <w:rPr>
          <w:b/>
          <w:i/>
          <w:sz w:val="26"/>
          <w:szCs w:val="26"/>
        </w:rPr>
        <w:t>i</w:t>
      </w:r>
      <w:r>
        <w:rPr>
          <w:b/>
          <w:i/>
          <w:spacing w:val="4"/>
          <w:sz w:val="26"/>
          <w:szCs w:val="26"/>
        </w:rPr>
        <w:t xml:space="preserve"> 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ệ</w:t>
      </w:r>
      <w:r>
        <w:rPr>
          <w:b/>
          <w:i/>
          <w:spacing w:val="4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t</w:t>
      </w:r>
      <w:r>
        <w:rPr>
          <w:b/>
          <w:i/>
          <w:sz w:val="26"/>
          <w:szCs w:val="26"/>
        </w:rPr>
        <w:t>hống</w:t>
      </w:r>
      <w:r>
        <w:rPr>
          <w:b/>
          <w:i/>
          <w:spacing w:val="-5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này?”</w:t>
      </w:r>
    </w:p>
    <w:p w14:paraId="5C8D21F5" w14:textId="77777777" w:rsidR="00233B50" w:rsidRDefault="00233B50">
      <w:pPr>
        <w:spacing w:before="9" w:line="160" w:lineRule="exact"/>
        <w:rPr>
          <w:sz w:val="16"/>
          <w:szCs w:val="16"/>
        </w:rPr>
      </w:pPr>
    </w:p>
    <w:p w14:paraId="2D5CA4EC" w14:textId="77777777" w:rsidR="00233B50" w:rsidRDefault="00000000">
      <w:pPr>
        <w:spacing w:line="242" w:lineRule="auto"/>
        <w:ind w:left="140" w:right="120" w:firstLine="720"/>
        <w:jc w:val="both"/>
        <w:rPr>
          <w:sz w:val="26"/>
          <w:szCs w:val="26"/>
        </w:rPr>
        <w:sectPr w:rsidR="00233B50">
          <w:pgSz w:w="11920" w:h="16860"/>
          <w:pgMar w:top="800" w:right="700" w:bottom="280" w:left="1560" w:header="645" w:footer="600" w:gutter="0"/>
          <w:cols w:space="720"/>
        </w:sectPr>
      </w:pP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ở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â</w:t>
      </w:r>
      <w:r>
        <w:rPr>
          <w:spacing w:val="-7"/>
          <w:sz w:val="26"/>
          <w:szCs w:val="26"/>
        </w:rPr>
        <w:t>y</w:t>
      </w:r>
      <w:r>
        <w:rPr>
          <w:sz w:val="26"/>
          <w:szCs w:val="26"/>
        </w:rPr>
        <w:t>,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ủa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Ng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14"/>
          <w:sz w:val="26"/>
          <w:szCs w:val="26"/>
        </w:rPr>
        <w:t>ế</w:t>
      </w:r>
      <w:r>
        <w:rPr>
          <w:sz w:val="26"/>
          <w:szCs w:val="26"/>
        </w:rPr>
        <w:t xml:space="preserve">n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ọ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ó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6"/>
          <w:sz w:val="26"/>
          <w:szCs w:val="26"/>
        </w:rPr>
        <w:t xml:space="preserve"> </w:t>
      </w:r>
      <w:r>
        <w:rPr>
          <w:spacing w:val="2"/>
          <w:sz w:val="26"/>
          <w:szCs w:val="26"/>
        </w:rPr>
        <w:t>“</w:t>
      </w:r>
      <w:r>
        <w:rPr>
          <w:b/>
          <w:sz w:val="26"/>
          <w:szCs w:val="26"/>
        </w:rPr>
        <w:t>C</w:t>
      </w:r>
      <w:r>
        <w:rPr>
          <w:b/>
          <w:spacing w:val="7"/>
          <w:sz w:val="26"/>
          <w:szCs w:val="26"/>
        </w:rPr>
        <w:t>ổ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nh</w:t>
      </w:r>
      <w:r>
        <w:rPr>
          <w:b/>
          <w:spacing w:val="-14"/>
          <w:sz w:val="26"/>
          <w:szCs w:val="26"/>
        </w:rPr>
        <w:t xml:space="preserve"> </w:t>
      </w:r>
      <w:r>
        <w:rPr>
          <w:b/>
          <w:sz w:val="26"/>
          <w:szCs w:val="26"/>
        </w:rPr>
        <w:t>to</w:t>
      </w:r>
      <w:r>
        <w:rPr>
          <w:b/>
          <w:spacing w:val="7"/>
          <w:sz w:val="26"/>
          <w:szCs w:val="26"/>
        </w:rPr>
        <w:t>á</w:t>
      </w:r>
      <w:r>
        <w:rPr>
          <w:b/>
          <w:spacing w:val="-6"/>
          <w:sz w:val="26"/>
          <w:szCs w:val="26"/>
        </w:rPr>
        <w:t>n</w:t>
      </w:r>
      <w:r>
        <w:rPr>
          <w:sz w:val="26"/>
          <w:szCs w:val="26"/>
        </w:rPr>
        <w:t>”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ì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562FC14F" w14:textId="77777777" w:rsidR="00233B50" w:rsidRDefault="00233B50">
      <w:pPr>
        <w:spacing w:line="160" w:lineRule="exact"/>
        <w:rPr>
          <w:sz w:val="17"/>
          <w:szCs w:val="17"/>
        </w:rPr>
      </w:pPr>
    </w:p>
    <w:p w14:paraId="0117C9CC" w14:textId="77777777" w:rsidR="00233B50" w:rsidRDefault="00000000">
      <w:pPr>
        <w:spacing w:before="31" w:line="280" w:lineRule="exact"/>
        <w:ind w:left="140" w:right="109" w:firstLine="720"/>
        <w:rPr>
          <w:sz w:val="26"/>
          <w:szCs w:val="26"/>
        </w:rPr>
      </w:pPr>
      <w:r>
        <w:pict w14:anchorId="0D187C0E">
          <v:group id="_x0000_s2086" style="position:absolute;left:0;text-align:left;margin-left:83.55pt;margin-top:1.7pt;width:470.8pt;height:0;z-index:-251660288;mso-position-horizontal-relative:page" coordorigin="1671,34" coordsize="9416,0">
            <v:shape id="_x0000_s2087" style="position:absolute;left:1671;top:34;width:9416;height:0" coordorigin="1671,34" coordsize="9416,0" path="m1671,34r9417,e" filled="f" strokeweight=".46pt">
              <v:path arrowok="t"/>
            </v:shape>
            <w10:wrap anchorx="page"/>
          </v:group>
        </w:pict>
      </w:r>
      <w:r>
        <w:rPr>
          <w:sz w:val="26"/>
          <w:szCs w:val="26"/>
        </w:rPr>
        <w:t xml:space="preserve">Như 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ậ</w:t>
      </w:r>
      <w:r>
        <w:rPr>
          <w:spacing w:val="-7"/>
          <w:sz w:val="26"/>
          <w:szCs w:val="26"/>
        </w:rPr>
        <w:t>y</w:t>
      </w:r>
      <w:r>
        <w:rPr>
          <w:sz w:val="26"/>
          <w:szCs w:val="26"/>
        </w:rPr>
        <w:t xml:space="preserve">, 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 xml:space="preserve">ta 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 xml:space="preserve">đã 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 xml:space="preserve">có 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 xml:space="preserve">các </w:t>
      </w:r>
      <w:r>
        <w:rPr>
          <w:spacing w:val="1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 xml:space="preserve">ctor </w:t>
      </w:r>
      <w:r>
        <w:rPr>
          <w:spacing w:val="1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 xml:space="preserve">a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 xml:space="preserve">hệ 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m:</w:t>
      </w:r>
      <w:r>
        <w:rPr>
          <w:spacing w:val="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 xml:space="preserve">h </w:t>
      </w:r>
      <w:r>
        <w:rPr>
          <w:b/>
          <w:spacing w:val="7"/>
          <w:sz w:val="26"/>
          <w:szCs w:val="26"/>
        </w:rPr>
        <w:t xml:space="preserve"> </w:t>
      </w:r>
      <w:r>
        <w:rPr>
          <w:b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 xml:space="preserve">g </w:t>
      </w:r>
      <w:r>
        <w:rPr>
          <w:b/>
          <w:spacing w:val="8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ề</w:t>
      </w:r>
      <w:r>
        <w:rPr>
          <w:b/>
          <w:sz w:val="26"/>
          <w:szCs w:val="26"/>
        </w:rPr>
        <w:t xml:space="preserve">m 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ă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1"/>
          <w:sz w:val="26"/>
          <w:szCs w:val="26"/>
        </w:rPr>
        <w:t>g</w:t>
      </w:r>
      <w:r>
        <w:rPr>
          <w:sz w:val="26"/>
          <w:szCs w:val="26"/>
        </w:rPr>
        <w:t>,</w:t>
      </w:r>
      <w:r>
        <w:rPr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khá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1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2"/>
          <w:sz w:val="26"/>
          <w:szCs w:val="26"/>
        </w:rPr>
        <w:t>g</w:t>
      </w:r>
      <w:r>
        <w:rPr>
          <w:sz w:val="26"/>
          <w:szCs w:val="26"/>
        </w:rPr>
        <w:t>,</w:t>
      </w:r>
      <w:r>
        <w:rPr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Ng</w:t>
      </w:r>
      <w:r>
        <w:rPr>
          <w:b/>
          <w:spacing w:val="3"/>
          <w:sz w:val="26"/>
          <w:szCs w:val="26"/>
        </w:rPr>
        <w:t>ư</w:t>
      </w:r>
      <w:r>
        <w:rPr>
          <w:b/>
          <w:spacing w:val="7"/>
          <w:sz w:val="26"/>
          <w:szCs w:val="26"/>
        </w:rPr>
        <w:t>ờ</w:t>
      </w:r>
      <w:r>
        <w:rPr>
          <w:b/>
          <w:sz w:val="26"/>
          <w:szCs w:val="26"/>
        </w:rPr>
        <w:t>i</w:t>
      </w:r>
      <w:r>
        <w:rPr>
          <w:b/>
          <w:spacing w:val="8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á</w:t>
      </w:r>
      <w:r>
        <w:rPr>
          <w:b/>
          <w:sz w:val="26"/>
          <w:szCs w:val="26"/>
        </w:rPr>
        <w:t>n</w:t>
      </w:r>
      <w:r>
        <w:rPr>
          <w:b/>
          <w:spacing w:val="17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3"/>
          <w:sz w:val="26"/>
          <w:szCs w:val="26"/>
        </w:rPr>
        <w:t>g</w:t>
      </w:r>
      <w:r>
        <w:rPr>
          <w:sz w:val="26"/>
          <w:szCs w:val="26"/>
        </w:rPr>
        <w:t xml:space="preserve">, </w:t>
      </w:r>
      <w:r>
        <w:rPr>
          <w:spacing w:val="1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15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20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2"/>
          <w:sz w:val="26"/>
          <w:szCs w:val="26"/>
        </w:rPr>
        <w:t>o</w:t>
      </w:r>
      <w:r>
        <w:rPr>
          <w:sz w:val="26"/>
          <w:szCs w:val="26"/>
        </w:rPr>
        <w:t>,</w:t>
      </w:r>
      <w:r>
        <w:rPr>
          <w:spacing w:val="60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8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7"/>
          <w:sz w:val="26"/>
          <w:szCs w:val="26"/>
        </w:rPr>
        <w:t>r</w:t>
      </w:r>
      <w:r>
        <w:rPr>
          <w:b/>
          <w:sz w:val="26"/>
          <w:szCs w:val="26"/>
        </w:rPr>
        <w:t>ị</w:t>
      </w:r>
      <w:r>
        <w:rPr>
          <w:b/>
          <w:spacing w:val="19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ệ</w:t>
      </w:r>
      <w:r>
        <w:rPr>
          <w:b/>
          <w:spacing w:val="18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ố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g,</w:t>
      </w:r>
      <w:r>
        <w:rPr>
          <w:b/>
          <w:spacing w:val="14"/>
          <w:sz w:val="26"/>
          <w:szCs w:val="26"/>
        </w:rPr>
        <w:t xml:space="preserve"> </w:t>
      </w:r>
      <w:r>
        <w:rPr>
          <w:b/>
          <w:sz w:val="26"/>
          <w:szCs w:val="26"/>
        </w:rPr>
        <w:t>C</w:t>
      </w:r>
      <w:r>
        <w:rPr>
          <w:b/>
          <w:spacing w:val="7"/>
          <w:sz w:val="26"/>
          <w:szCs w:val="26"/>
        </w:rPr>
        <w:t>ổ</w:t>
      </w:r>
      <w:r>
        <w:rPr>
          <w:b/>
          <w:sz w:val="26"/>
          <w:szCs w:val="26"/>
        </w:rPr>
        <w:t>ng</w:t>
      </w:r>
      <w:r>
        <w:rPr>
          <w:b/>
          <w:spacing w:val="1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nh</w:t>
      </w:r>
    </w:p>
    <w:p w14:paraId="08A53F46" w14:textId="77777777" w:rsidR="00233B50" w:rsidRDefault="00000000">
      <w:pPr>
        <w:spacing w:before="8" w:line="280" w:lineRule="exact"/>
        <w:ind w:left="140"/>
        <w:rPr>
          <w:sz w:val="26"/>
          <w:szCs w:val="26"/>
        </w:rPr>
      </w:pPr>
      <w:r>
        <w:rPr>
          <w:b/>
          <w:position w:val="-1"/>
          <w:sz w:val="26"/>
          <w:szCs w:val="26"/>
        </w:rPr>
        <w:t>toán</w:t>
      </w:r>
    </w:p>
    <w:p w14:paraId="467921B1" w14:textId="77777777" w:rsidR="00233B50" w:rsidRDefault="00233B50">
      <w:pPr>
        <w:spacing w:before="6" w:line="140" w:lineRule="exact"/>
        <w:rPr>
          <w:sz w:val="15"/>
          <w:szCs w:val="15"/>
        </w:rPr>
      </w:pPr>
    </w:p>
    <w:p w14:paraId="300E70A9" w14:textId="77777777" w:rsidR="00233B50" w:rsidRDefault="00000000">
      <w:pPr>
        <w:spacing w:before="31" w:line="280" w:lineRule="exact"/>
        <w:ind w:left="140" w:right="113" w:firstLine="720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khảo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sát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tích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ũ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khách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10"/>
          <w:sz w:val="26"/>
          <w:szCs w:val="26"/>
        </w:rPr>
        <w:t>á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 đầy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ủ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tor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3504CE06" w14:textId="77777777" w:rsidR="00233B50" w:rsidRDefault="00233B50">
      <w:pPr>
        <w:spacing w:before="1" w:line="180" w:lineRule="exact"/>
        <w:rPr>
          <w:sz w:val="18"/>
          <w:szCs w:val="18"/>
        </w:rPr>
      </w:pPr>
    </w:p>
    <w:p w14:paraId="146092BA" w14:textId="77777777" w:rsidR="00233B50" w:rsidRDefault="00000000">
      <w:pPr>
        <w:ind w:left="205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B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ớc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3: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X</w:t>
      </w:r>
      <w:r>
        <w:rPr>
          <w:b/>
          <w:sz w:val="26"/>
          <w:szCs w:val="26"/>
        </w:rPr>
        <w:t>ác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đ</w:t>
      </w:r>
      <w:r>
        <w:rPr>
          <w:b/>
          <w:spacing w:val="-7"/>
          <w:sz w:val="26"/>
          <w:szCs w:val="26"/>
        </w:rPr>
        <w:t>ị</w:t>
      </w:r>
      <w:r>
        <w:rPr>
          <w:b/>
          <w:sz w:val="26"/>
          <w:szCs w:val="26"/>
        </w:rPr>
        <w:t>nh</w:t>
      </w:r>
      <w:r>
        <w:rPr>
          <w:b/>
          <w:spacing w:val="-13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U</w:t>
      </w:r>
      <w:r>
        <w:rPr>
          <w:b/>
          <w:sz w:val="26"/>
          <w:szCs w:val="26"/>
        </w:rPr>
        <w:t>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</w:p>
    <w:p w14:paraId="57E9952D" w14:textId="77777777" w:rsidR="00233B50" w:rsidRDefault="00233B50">
      <w:pPr>
        <w:spacing w:before="6" w:line="160" w:lineRule="exact"/>
        <w:rPr>
          <w:sz w:val="17"/>
          <w:szCs w:val="17"/>
        </w:rPr>
      </w:pPr>
    </w:p>
    <w:p w14:paraId="370CD49C" w14:textId="77777777" w:rsidR="00233B50" w:rsidRDefault="00000000">
      <w:pPr>
        <w:ind w:left="821" w:right="1603"/>
        <w:jc w:val="center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-19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6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gì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th</w:t>
      </w:r>
      <w:r>
        <w:rPr>
          <w:spacing w:val="14"/>
          <w:w w:val="99"/>
          <w:sz w:val="26"/>
          <w:szCs w:val="26"/>
        </w:rPr>
        <w:t>ố</w:t>
      </w:r>
      <w:r>
        <w:rPr>
          <w:spacing w:val="-7"/>
          <w:w w:val="99"/>
          <w:sz w:val="26"/>
          <w:szCs w:val="26"/>
        </w:rPr>
        <w:t>n</w:t>
      </w:r>
      <w:r>
        <w:rPr>
          <w:spacing w:val="7"/>
          <w:w w:val="99"/>
          <w:sz w:val="26"/>
          <w:szCs w:val="26"/>
        </w:rPr>
        <w:t>g</w:t>
      </w:r>
      <w:r>
        <w:rPr>
          <w:spacing w:val="-7"/>
          <w:w w:val="99"/>
          <w:sz w:val="26"/>
          <w:szCs w:val="26"/>
        </w:rPr>
        <w:t>?</w:t>
      </w:r>
      <w:r>
        <w:rPr>
          <w:w w:val="99"/>
          <w:sz w:val="26"/>
          <w:szCs w:val="26"/>
        </w:rPr>
        <w:t>”.</w:t>
      </w:r>
    </w:p>
    <w:p w14:paraId="024548C8" w14:textId="77777777" w:rsidR="00233B50" w:rsidRDefault="00233B50">
      <w:pPr>
        <w:spacing w:before="10" w:line="180" w:lineRule="exact"/>
        <w:rPr>
          <w:sz w:val="18"/>
          <w:szCs w:val="18"/>
        </w:rPr>
      </w:pPr>
    </w:p>
    <w:p w14:paraId="3705C78B" w14:textId="77777777" w:rsidR="00233B50" w:rsidRDefault="00000000">
      <w:pPr>
        <w:spacing w:line="280" w:lineRule="exact"/>
        <w:ind w:left="140" w:right="117" w:firstLine="360"/>
        <w:rPr>
          <w:sz w:val="26"/>
          <w:szCs w:val="26"/>
        </w:rPr>
      </w:pP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r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ê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“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z w:val="26"/>
          <w:szCs w:val="26"/>
        </w:rPr>
        <w:t>ng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ề</w:t>
      </w:r>
      <w:r>
        <w:rPr>
          <w:b/>
          <w:sz w:val="26"/>
          <w:szCs w:val="26"/>
        </w:rPr>
        <w:t>m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ă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3"/>
          <w:sz w:val="26"/>
          <w:szCs w:val="26"/>
        </w:rPr>
        <w:t>g</w:t>
      </w:r>
      <w:r>
        <w:rPr>
          <w:sz w:val="26"/>
          <w:szCs w:val="26"/>
        </w:rPr>
        <w:t>” 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bkc.vn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họ sử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à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?</w:t>
      </w:r>
    </w:p>
    <w:p w14:paraId="73C503C0" w14:textId="77777777" w:rsidR="00233B50" w:rsidRDefault="00233B50">
      <w:pPr>
        <w:spacing w:before="4" w:line="120" w:lineRule="exact"/>
        <w:rPr>
          <w:sz w:val="12"/>
          <w:szCs w:val="12"/>
        </w:rPr>
      </w:pPr>
    </w:p>
    <w:p w14:paraId="682DCEF0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</w:p>
    <w:p w14:paraId="4068C67F" w14:textId="77777777" w:rsidR="00233B50" w:rsidRDefault="00000000">
      <w:pPr>
        <w:spacing w:before="6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ẩ</w:t>
      </w:r>
      <w:r>
        <w:rPr>
          <w:sz w:val="26"/>
          <w:szCs w:val="26"/>
        </w:rPr>
        <w:t>m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the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:</w:t>
      </w:r>
    </w:p>
    <w:p w14:paraId="0E93D2E7" w14:textId="77777777" w:rsidR="00233B50" w:rsidRDefault="00000000">
      <w:pPr>
        <w:spacing w:before="69"/>
        <w:ind w:left="1581"/>
        <w:rPr>
          <w:sz w:val="26"/>
          <w:szCs w:val="26"/>
        </w:rPr>
      </w:pPr>
      <w:r>
        <w:rPr>
          <w:sz w:val="26"/>
          <w:szCs w:val="26"/>
        </w:rPr>
        <w:t>+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eo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</w:p>
    <w:p w14:paraId="580E9673" w14:textId="77777777" w:rsidR="00233B50" w:rsidRDefault="00233B50">
      <w:pPr>
        <w:spacing w:before="7" w:line="160" w:lineRule="exact"/>
        <w:rPr>
          <w:sz w:val="17"/>
          <w:szCs w:val="17"/>
        </w:rPr>
      </w:pPr>
    </w:p>
    <w:p w14:paraId="42AE8BE6" w14:textId="77777777" w:rsidR="00233B50" w:rsidRDefault="00000000">
      <w:pPr>
        <w:ind w:left="1581"/>
        <w:rPr>
          <w:sz w:val="26"/>
          <w:szCs w:val="26"/>
        </w:rPr>
      </w:pPr>
      <w:r>
        <w:rPr>
          <w:sz w:val="26"/>
          <w:szCs w:val="26"/>
        </w:rPr>
        <w:t>+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Nhà</w:t>
      </w:r>
      <w:r>
        <w:rPr>
          <w:spacing w:val="61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x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ất</w:t>
      </w:r>
    </w:p>
    <w:p w14:paraId="3D39D364" w14:textId="77777777" w:rsidR="00233B50" w:rsidRDefault="00233B50">
      <w:pPr>
        <w:spacing w:before="3" w:line="180" w:lineRule="exact"/>
        <w:rPr>
          <w:sz w:val="18"/>
          <w:szCs w:val="18"/>
        </w:rPr>
      </w:pPr>
    </w:p>
    <w:p w14:paraId="6E6F7F30" w14:textId="77777777" w:rsidR="00233B50" w:rsidRDefault="00000000">
      <w:pPr>
        <w:ind w:left="1581"/>
        <w:rPr>
          <w:sz w:val="26"/>
          <w:szCs w:val="26"/>
        </w:rPr>
      </w:pPr>
      <w:r>
        <w:rPr>
          <w:sz w:val="26"/>
          <w:szCs w:val="26"/>
        </w:rPr>
        <w:t>+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m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ă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gõ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vào</w:t>
      </w:r>
    </w:p>
    <w:p w14:paraId="466F48CD" w14:textId="77777777" w:rsidR="00233B50" w:rsidRDefault="00233B50">
      <w:pPr>
        <w:spacing w:before="10" w:line="100" w:lineRule="exact"/>
        <w:rPr>
          <w:sz w:val="11"/>
          <w:szCs w:val="11"/>
        </w:rPr>
      </w:pPr>
    </w:p>
    <w:p w14:paraId="3648BDC2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ết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ẩ</w:t>
      </w:r>
      <w:r>
        <w:rPr>
          <w:sz w:val="26"/>
          <w:szCs w:val="26"/>
        </w:rPr>
        <w:t>m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ọ</w:t>
      </w:r>
      <w:r>
        <w:rPr>
          <w:sz w:val="26"/>
          <w:szCs w:val="26"/>
        </w:rPr>
        <w:t>n</w:t>
      </w:r>
    </w:p>
    <w:p w14:paraId="1FA49ACA" w14:textId="77777777" w:rsidR="00233B50" w:rsidRDefault="00000000">
      <w:pPr>
        <w:spacing w:before="14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n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7"/>
          <w:sz w:val="26"/>
          <w:szCs w:val="26"/>
        </w:rPr>
        <w:t>ã</w:t>
      </w:r>
      <w:r>
        <w:rPr>
          <w:sz w:val="26"/>
          <w:szCs w:val="26"/>
        </w:rPr>
        <w:t>i</w:t>
      </w:r>
    </w:p>
    <w:p w14:paraId="08D2ECA9" w14:textId="77777777" w:rsidR="00233B50" w:rsidRDefault="00000000">
      <w:pPr>
        <w:spacing w:before="6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so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</w:p>
    <w:p w14:paraId="1ECDC87E" w14:textId="77777777" w:rsidR="00233B50" w:rsidRDefault="00000000">
      <w:pPr>
        <w:spacing w:before="13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a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57914CFC" w14:textId="77777777" w:rsidR="00233B50" w:rsidRDefault="00000000">
      <w:pPr>
        <w:spacing w:before="6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ỏ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7C4336C3" w14:textId="77777777" w:rsidR="00233B50" w:rsidRDefault="00000000">
      <w:pPr>
        <w:spacing w:before="13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Chat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14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3998C12A" w14:textId="77777777" w:rsidR="00233B50" w:rsidRDefault="00000000">
      <w:pPr>
        <w:spacing w:before="14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ă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ký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kho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trở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khách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34373882" w14:textId="77777777" w:rsidR="00233B50" w:rsidRDefault="00000000">
      <w:pPr>
        <w:spacing w:before="62"/>
        <w:ind w:left="140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theo,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pacing w:val="-6"/>
          <w:sz w:val="26"/>
          <w:szCs w:val="26"/>
        </w:rPr>
        <w:t>“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z w:val="26"/>
          <w:szCs w:val="26"/>
        </w:rPr>
        <w:t>n</w:t>
      </w:r>
      <w:r>
        <w:rPr>
          <w:b/>
          <w:spacing w:val="1"/>
          <w:sz w:val="26"/>
          <w:szCs w:val="26"/>
        </w:rPr>
        <w:t>g</w:t>
      </w:r>
      <w:r>
        <w:rPr>
          <w:sz w:val="26"/>
          <w:szCs w:val="26"/>
        </w:rPr>
        <w:t xml:space="preserve">”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họ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11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:</w:t>
      </w:r>
    </w:p>
    <w:p w14:paraId="457F9B4F" w14:textId="77777777" w:rsidR="00233B50" w:rsidRDefault="00233B50">
      <w:pPr>
        <w:spacing w:before="8" w:line="120" w:lineRule="exact"/>
        <w:rPr>
          <w:sz w:val="12"/>
          <w:szCs w:val="12"/>
        </w:rPr>
      </w:pPr>
    </w:p>
    <w:p w14:paraId="4B75F57F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ă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</w:p>
    <w:p w14:paraId="0757F423" w14:textId="77777777" w:rsidR="00233B50" w:rsidRDefault="00000000">
      <w:pPr>
        <w:spacing w:before="6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Xem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543DA4E0" w14:textId="77777777" w:rsidR="00233B50" w:rsidRDefault="00000000">
      <w:pPr>
        <w:spacing w:before="13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</w:p>
    <w:p w14:paraId="5BEB0E20" w14:textId="77777777" w:rsidR="00233B50" w:rsidRDefault="00000000">
      <w:pPr>
        <w:spacing w:before="62"/>
        <w:ind w:left="140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theo,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“</w:t>
      </w:r>
      <w:r>
        <w:rPr>
          <w:b/>
          <w:sz w:val="26"/>
          <w:szCs w:val="26"/>
        </w:rPr>
        <w:t>Ng</w:t>
      </w:r>
      <w:r>
        <w:rPr>
          <w:b/>
          <w:spacing w:val="3"/>
          <w:sz w:val="26"/>
          <w:szCs w:val="26"/>
        </w:rPr>
        <w:t>ư</w:t>
      </w:r>
      <w:r>
        <w:rPr>
          <w:b/>
          <w:spacing w:val="7"/>
          <w:sz w:val="26"/>
          <w:szCs w:val="26"/>
        </w:rPr>
        <w:t>ờ</w:t>
      </w:r>
      <w:r>
        <w:rPr>
          <w:b/>
          <w:sz w:val="26"/>
          <w:szCs w:val="26"/>
        </w:rPr>
        <w:t>i</w:t>
      </w:r>
      <w:r>
        <w:rPr>
          <w:b/>
          <w:spacing w:val="-14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á</w:t>
      </w:r>
      <w:r>
        <w:rPr>
          <w:b/>
          <w:sz w:val="26"/>
          <w:szCs w:val="26"/>
        </w:rPr>
        <w:t>n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2"/>
          <w:sz w:val="26"/>
          <w:szCs w:val="26"/>
        </w:rPr>
        <w:t>g</w:t>
      </w:r>
      <w:r>
        <w:rPr>
          <w:sz w:val="26"/>
          <w:szCs w:val="26"/>
        </w:rPr>
        <w:t xml:space="preserve">”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họ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:</w:t>
      </w:r>
    </w:p>
    <w:p w14:paraId="6389B8EA" w14:textId="77777777" w:rsidR="00233B50" w:rsidRDefault="00233B50">
      <w:pPr>
        <w:spacing w:before="7" w:line="120" w:lineRule="exact"/>
        <w:rPr>
          <w:sz w:val="12"/>
          <w:szCs w:val="12"/>
        </w:rPr>
      </w:pPr>
    </w:p>
    <w:p w14:paraId="3587DA4D" w14:textId="77777777" w:rsidR="00233B50" w:rsidRDefault="00000000">
      <w:pPr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ă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</w:p>
    <w:p w14:paraId="37CE8807" w14:textId="77777777" w:rsidR="00233B50" w:rsidRDefault="00000000">
      <w:pPr>
        <w:spacing w:before="6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z w:val="26"/>
          <w:szCs w:val="26"/>
        </w:rPr>
        <w:t>Chat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z w:val="26"/>
          <w:szCs w:val="26"/>
        </w:rPr>
        <w:t>hách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09453609" w14:textId="77777777" w:rsidR="00233B50" w:rsidRDefault="00000000">
      <w:pPr>
        <w:spacing w:before="13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heo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õ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3F36A14E" w14:textId="77777777" w:rsidR="00233B50" w:rsidRDefault="00000000">
      <w:pPr>
        <w:spacing w:before="6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n</w:t>
      </w:r>
    </w:p>
    <w:p w14:paraId="2DD7035B" w14:textId="77777777" w:rsidR="00233B50" w:rsidRDefault="00000000">
      <w:pPr>
        <w:spacing w:before="13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>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heo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õ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uy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n</w:t>
      </w:r>
      <w:r>
        <w:rPr>
          <w:spacing w:val="-1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2CA8819E" w14:textId="77777777" w:rsidR="00233B50" w:rsidRDefault="00000000">
      <w:pPr>
        <w:spacing w:before="63"/>
        <w:ind w:left="140"/>
        <w:rPr>
          <w:sz w:val="26"/>
          <w:szCs w:val="26"/>
        </w:rPr>
        <w:sectPr w:rsidR="00233B50">
          <w:pgSz w:w="11920" w:h="16860"/>
          <w:pgMar w:top="800" w:right="700" w:bottom="280" w:left="1560" w:header="645" w:footer="600" w:gutter="0"/>
          <w:cols w:space="720"/>
        </w:sectPr>
      </w:pPr>
      <w:r>
        <w:rPr>
          <w:spacing w:val="-7"/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tự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y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xác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ò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57814FC8" w14:textId="77777777" w:rsidR="00233B50" w:rsidRDefault="00233B50">
      <w:pPr>
        <w:spacing w:line="160" w:lineRule="exact"/>
        <w:rPr>
          <w:sz w:val="17"/>
          <w:szCs w:val="17"/>
        </w:rPr>
      </w:pPr>
    </w:p>
    <w:p w14:paraId="16DE8D24" w14:textId="77777777" w:rsidR="00233B50" w:rsidRDefault="00000000">
      <w:pPr>
        <w:spacing w:before="26"/>
        <w:ind w:left="205"/>
        <w:rPr>
          <w:sz w:val="26"/>
          <w:szCs w:val="26"/>
        </w:rPr>
      </w:pPr>
      <w:r>
        <w:pict w14:anchorId="7F5BE525">
          <v:group id="_x0000_s2084" style="position:absolute;left:0;text-align:left;margin-left:83.55pt;margin-top:1.75pt;width:470.8pt;height:0;z-index:-251659264;mso-position-horizontal-relative:page" coordorigin="1671,35" coordsize="9416,0">
            <v:shape id="_x0000_s2085" style="position:absolute;left:1671;top:35;width:9416;height:0" coordorigin="1671,35" coordsize="9416,0" path="m1671,35r9417,e" filled="f" strokeweight=".46pt">
              <v:path arrowok="t"/>
            </v:shape>
            <w10:wrap anchorx="page"/>
          </v:group>
        </w:pict>
      </w:r>
      <w:r>
        <w:rPr>
          <w:b/>
          <w:spacing w:val="7"/>
          <w:sz w:val="26"/>
          <w:szCs w:val="26"/>
        </w:rPr>
        <w:t>B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ớc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4: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ẽ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bản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ẽ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U</w:t>
      </w:r>
      <w:r>
        <w:rPr>
          <w:b/>
          <w:sz w:val="26"/>
          <w:szCs w:val="26"/>
        </w:rPr>
        <w:t>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</w:p>
    <w:p w14:paraId="72D95D9D" w14:textId="77777777" w:rsidR="00233B50" w:rsidRDefault="00233B50">
      <w:pPr>
        <w:spacing w:before="7" w:line="160" w:lineRule="exact"/>
        <w:rPr>
          <w:sz w:val="17"/>
          <w:szCs w:val="17"/>
        </w:rPr>
      </w:pPr>
    </w:p>
    <w:p w14:paraId="17E95170" w14:textId="77777777" w:rsidR="00233B50" w:rsidRDefault="00000000">
      <w:pPr>
        <w:ind w:left="501"/>
        <w:rPr>
          <w:sz w:val="26"/>
          <w:szCs w:val="26"/>
        </w:rPr>
      </w:pP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r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hết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xem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1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tích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K</w:t>
      </w:r>
      <w:r>
        <w:rPr>
          <w:sz w:val="26"/>
          <w:szCs w:val="26"/>
        </w:rPr>
        <w:t>hách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m</w:t>
      </w:r>
      <w:r>
        <w:rPr>
          <w:spacing w:val="11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14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</w:t>
      </w:r>
    </w:p>
    <w:p w14:paraId="6CE603D6" w14:textId="77777777" w:rsidR="00233B50" w:rsidRDefault="00000000">
      <w:pPr>
        <w:spacing w:before="3"/>
        <w:ind w:left="140"/>
        <w:rPr>
          <w:sz w:val="26"/>
          <w:szCs w:val="26"/>
        </w:rPr>
      </w:pP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4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ấ</w:t>
      </w:r>
      <w:r>
        <w:rPr>
          <w:spacing w:val="-7"/>
          <w:sz w:val="26"/>
          <w:szCs w:val="26"/>
        </w:rPr>
        <w:t>y</w:t>
      </w:r>
      <w:r>
        <w:rPr>
          <w:sz w:val="26"/>
          <w:szCs w:val="26"/>
        </w:rPr>
        <w:t>.</w:t>
      </w:r>
    </w:p>
    <w:p w14:paraId="4F2E13E4" w14:textId="77777777" w:rsidR="00233B50" w:rsidRDefault="00233B50">
      <w:pPr>
        <w:spacing w:before="2" w:line="200" w:lineRule="exact"/>
      </w:pPr>
    </w:p>
    <w:p w14:paraId="35BDE214" w14:textId="77777777" w:rsidR="00233B50" w:rsidRDefault="00000000">
      <w:pPr>
        <w:spacing w:line="179" w:lineRule="auto"/>
        <w:ind w:left="861" w:right="119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 xml:space="preserve">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ni 10 Swan Song" w:eastAsia="Vni 10 Swan Song" w:hAnsi="Vni 10 Swan Song" w:cs="Vni 10 Swan Song"/>
          <w:spacing w:val="1"/>
          <w:w w:val="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5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ẩ</w:t>
      </w:r>
      <w:r>
        <w:rPr>
          <w:sz w:val="26"/>
          <w:szCs w:val="26"/>
        </w:rPr>
        <w:t>m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cách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ọ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ẩ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,</w:t>
      </w:r>
      <w:r>
        <w:rPr>
          <w:spacing w:val="22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hà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ất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xem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 gõ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ô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z w:val="26"/>
          <w:szCs w:val="26"/>
        </w:rPr>
        <w:t>m</w:t>
      </w:r>
      <w:r>
        <w:rPr>
          <w:spacing w:val="-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.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tá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6"/>
          <w:sz w:val="26"/>
          <w:szCs w:val="26"/>
        </w:rPr>
        <w:t xml:space="preserve"> </w:t>
      </w:r>
      <w:r>
        <w:rPr>
          <w:i/>
          <w:sz w:val="26"/>
          <w:szCs w:val="26"/>
        </w:rPr>
        <w:t>Xem</w:t>
      </w:r>
      <w:r>
        <w:rPr>
          <w:i/>
          <w:spacing w:val="-5"/>
          <w:sz w:val="26"/>
          <w:szCs w:val="26"/>
        </w:rPr>
        <w:t xml:space="preserve"> </w:t>
      </w:r>
      <w:r>
        <w:rPr>
          <w:i/>
          <w:sz w:val="26"/>
          <w:szCs w:val="26"/>
        </w:rPr>
        <w:t>sản</w:t>
      </w:r>
      <w:r>
        <w:rPr>
          <w:i/>
          <w:spacing w:val="-4"/>
          <w:sz w:val="26"/>
          <w:szCs w:val="26"/>
        </w:rPr>
        <w:t xml:space="preserve"> </w:t>
      </w:r>
      <w:r>
        <w:rPr>
          <w:i/>
          <w:sz w:val="26"/>
          <w:szCs w:val="26"/>
        </w:rPr>
        <w:t>p</w:t>
      </w:r>
      <w:r>
        <w:rPr>
          <w:i/>
          <w:spacing w:val="7"/>
          <w:sz w:val="26"/>
          <w:szCs w:val="26"/>
        </w:rPr>
        <w:t>h</w:t>
      </w:r>
      <w:r>
        <w:rPr>
          <w:i/>
          <w:sz w:val="26"/>
          <w:szCs w:val="26"/>
        </w:rPr>
        <w:t>ẩm</w:t>
      </w:r>
      <w:r>
        <w:rPr>
          <w:i/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5"/>
          <w:sz w:val="26"/>
          <w:szCs w:val="26"/>
        </w:rPr>
        <w:t xml:space="preserve"> </w:t>
      </w:r>
      <w:r>
        <w:rPr>
          <w:i/>
          <w:sz w:val="26"/>
          <w:szCs w:val="26"/>
        </w:rPr>
        <w:t>Tìm</w:t>
      </w:r>
      <w:r>
        <w:rPr>
          <w:i/>
          <w:spacing w:val="-4"/>
          <w:sz w:val="26"/>
          <w:szCs w:val="26"/>
        </w:rPr>
        <w:t xml:space="preserve"> </w:t>
      </w:r>
      <w:r>
        <w:rPr>
          <w:i/>
          <w:sz w:val="26"/>
          <w:szCs w:val="26"/>
        </w:rPr>
        <w:t>kiế</w:t>
      </w:r>
      <w:r>
        <w:rPr>
          <w:i/>
          <w:spacing w:val="1"/>
          <w:sz w:val="26"/>
          <w:szCs w:val="26"/>
        </w:rPr>
        <w:t>m</w:t>
      </w:r>
      <w:r>
        <w:rPr>
          <w:sz w:val="26"/>
          <w:szCs w:val="26"/>
        </w:rPr>
        <w:t>.</w:t>
      </w:r>
    </w:p>
    <w:p w14:paraId="5096E159" w14:textId="77777777" w:rsidR="00233B50" w:rsidRDefault="00233B50">
      <w:pPr>
        <w:spacing w:before="17" w:line="200" w:lineRule="exact"/>
      </w:pPr>
    </w:p>
    <w:p w14:paraId="474FE321" w14:textId="77777777" w:rsidR="00233B50" w:rsidRDefault="00000000">
      <w:pPr>
        <w:spacing w:line="179" w:lineRule="auto"/>
        <w:ind w:left="861" w:right="125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 xml:space="preserve">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ni 10 Swan Song" w:eastAsia="Vni 10 Swan Song" w:hAnsi="Vni 10 Swan Song" w:cs="Vni 10 Swan Song"/>
          <w:spacing w:val="1"/>
          <w:w w:val="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chất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m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ỏ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n</w:t>
      </w:r>
      <w:r>
        <w:rPr>
          <w:spacing w:val="-1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-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ỏ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5EC953FC" w14:textId="77777777" w:rsidR="00233B50" w:rsidRDefault="00233B50">
      <w:pPr>
        <w:spacing w:before="2" w:line="140" w:lineRule="exact"/>
        <w:rPr>
          <w:sz w:val="14"/>
          <w:szCs w:val="14"/>
        </w:rPr>
      </w:pPr>
    </w:p>
    <w:p w14:paraId="6CA7D312" w14:textId="1EC60F72" w:rsidR="00233B50" w:rsidRDefault="00000000">
      <w:pPr>
        <w:spacing w:line="420" w:lineRule="exact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position w:val="4"/>
          <w:sz w:val="26"/>
          <w:szCs w:val="26"/>
        </w:rPr>
        <w:t></w:t>
      </w:r>
      <w:r>
        <w:rPr>
          <w:position w:val="4"/>
          <w:sz w:val="26"/>
          <w:szCs w:val="26"/>
        </w:rPr>
        <w:t>Đặt</w:t>
      </w:r>
      <w:r>
        <w:rPr>
          <w:spacing w:val="-4"/>
          <w:position w:val="4"/>
          <w:sz w:val="26"/>
          <w:szCs w:val="26"/>
        </w:rPr>
        <w:t xml:space="preserve"> </w:t>
      </w:r>
      <w:r>
        <w:rPr>
          <w:spacing w:val="-7"/>
          <w:position w:val="4"/>
          <w:sz w:val="26"/>
          <w:szCs w:val="26"/>
        </w:rPr>
        <w:t>l</w:t>
      </w:r>
      <w:r>
        <w:rPr>
          <w:spacing w:val="7"/>
          <w:position w:val="4"/>
          <w:sz w:val="26"/>
          <w:szCs w:val="26"/>
        </w:rPr>
        <w:t>ạ</w:t>
      </w:r>
      <w:r>
        <w:rPr>
          <w:position w:val="4"/>
          <w:sz w:val="26"/>
          <w:szCs w:val="26"/>
        </w:rPr>
        <w:t>i</w:t>
      </w:r>
      <w:r>
        <w:rPr>
          <w:spacing w:val="-1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t</w:t>
      </w:r>
      <w:r>
        <w:rPr>
          <w:spacing w:val="7"/>
          <w:position w:val="4"/>
          <w:sz w:val="26"/>
          <w:szCs w:val="26"/>
        </w:rPr>
        <w:t>ê</w:t>
      </w:r>
      <w:r>
        <w:rPr>
          <w:position w:val="4"/>
          <w:sz w:val="26"/>
          <w:szCs w:val="26"/>
        </w:rPr>
        <w:t>n</w:t>
      </w:r>
      <w:r>
        <w:rPr>
          <w:spacing w:val="-10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cho</w:t>
      </w:r>
      <w:r>
        <w:rPr>
          <w:spacing w:val="-4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g</w:t>
      </w:r>
      <w:r>
        <w:rPr>
          <w:spacing w:val="7"/>
          <w:position w:val="4"/>
          <w:sz w:val="26"/>
          <w:szCs w:val="26"/>
        </w:rPr>
        <w:t>ọ</w:t>
      </w:r>
      <w:r>
        <w:rPr>
          <w:position w:val="4"/>
          <w:sz w:val="26"/>
          <w:szCs w:val="26"/>
        </w:rPr>
        <w:t>n</w:t>
      </w:r>
      <w:r>
        <w:rPr>
          <w:spacing w:val="-4"/>
          <w:position w:val="4"/>
          <w:sz w:val="26"/>
          <w:szCs w:val="26"/>
        </w:rPr>
        <w:t xml:space="preserve"> </w:t>
      </w:r>
      <w:r>
        <w:rPr>
          <w:spacing w:val="-7"/>
          <w:position w:val="4"/>
          <w:sz w:val="26"/>
          <w:szCs w:val="26"/>
        </w:rPr>
        <w:t>v</w:t>
      </w:r>
      <w:r>
        <w:rPr>
          <w:position w:val="4"/>
          <w:sz w:val="26"/>
          <w:szCs w:val="26"/>
        </w:rPr>
        <w:t>à</w:t>
      </w:r>
      <w:r>
        <w:rPr>
          <w:spacing w:val="5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xác</w:t>
      </w:r>
      <w:r>
        <w:rPr>
          <w:spacing w:val="-4"/>
          <w:position w:val="4"/>
          <w:sz w:val="26"/>
          <w:szCs w:val="26"/>
        </w:rPr>
        <w:t xml:space="preserve"> </w:t>
      </w:r>
      <w:r>
        <w:rPr>
          <w:spacing w:val="7"/>
          <w:position w:val="4"/>
          <w:sz w:val="26"/>
          <w:szCs w:val="26"/>
        </w:rPr>
        <w:t>đ</w:t>
      </w:r>
      <w:r>
        <w:rPr>
          <w:position w:val="4"/>
          <w:sz w:val="26"/>
          <w:szCs w:val="26"/>
        </w:rPr>
        <w:t>ị</w:t>
      </w:r>
      <w:r>
        <w:rPr>
          <w:spacing w:val="-7"/>
          <w:position w:val="4"/>
          <w:sz w:val="26"/>
          <w:szCs w:val="26"/>
        </w:rPr>
        <w:t>n</w:t>
      </w:r>
      <w:r>
        <w:rPr>
          <w:position w:val="4"/>
          <w:sz w:val="26"/>
          <w:szCs w:val="26"/>
        </w:rPr>
        <w:t>h</w:t>
      </w:r>
      <w:r>
        <w:rPr>
          <w:spacing w:val="-5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các</w:t>
      </w:r>
      <w:r>
        <w:rPr>
          <w:spacing w:val="4"/>
          <w:position w:val="4"/>
          <w:sz w:val="26"/>
          <w:szCs w:val="26"/>
        </w:rPr>
        <w:t xml:space="preserve"> </w:t>
      </w:r>
      <w:r>
        <w:rPr>
          <w:spacing w:val="-7"/>
          <w:position w:val="4"/>
          <w:sz w:val="26"/>
          <w:szCs w:val="26"/>
        </w:rPr>
        <w:t>m</w:t>
      </w:r>
      <w:r>
        <w:rPr>
          <w:spacing w:val="7"/>
          <w:position w:val="4"/>
          <w:sz w:val="26"/>
          <w:szCs w:val="26"/>
        </w:rPr>
        <w:t>ố</w:t>
      </w:r>
      <w:r>
        <w:rPr>
          <w:position w:val="4"/>
          <w:sz w:val="26"/>
          <w:szCs w:val="26"/>
        </w:rPr>
        <w:t>i</w:t>
      </w:r>
      <w:r>
        <w:rPr>
          <w:spacing w:val="-3"/>
          <w:position w:val="4"/>
          <w:sz w:val="26"/>
          <w:szCs w:val="26"/>
        </w:rPr>
        <w:t xml:space="preserve"> </w:t>
      </w:r>
      <w:r>
        <w:rPr>
          <w:spacing w:val="7"/>
          <w:position w:val="4"/>
          <w:sz w:val="26"/>
          <w:szCs w:val="26"/>
        </w:rPr>
        <w:t>q</w:t>
      </w:r>
      <w:r>
        <w:rPr>
          <w:spacing w:val="-7"/>
          <w:position w:val="4"/>
          <w:sz w:val="26"/>
          <w:szCs w:val="26"/>
        </w:rPr>
        <w:t>u</w:t>
      </w:r>
      <w:r>
        <w:rPr>
          <w:spacing w:val="7"/>
          <w:position w:val="4"/>
          <w:sz w:val="26"/>
          <w:szCs w:val="26"/>
        </w:rPr>
        <w:t>a</w:t>
      </w:r>
      <w:r>
        <w:rPr>
          <w:position w:val="4"/>
          <w:sz w:val="26"/>
          <w:szCs w:val="26"/>
        </w:rPr>
        <w:t>n</w:t>
      </w:r>
      <w:r>
        <w:rPr>
          <w:spacing w:val="-12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hệ</w:t>
      </w:r>
      <w:r>
        <w:rPr>
          <w:spacing w:val="-2"/>
          <w:position w:val="4"/>
          <w:sz w:val="26"/>
          <w:szCs w:val="26"/>
        </w:rPr>
        <w:t xml:space="preserve"> </w:t>
      </w:r>
      <w:r>
        <w:rPr>
          <w:spacing w:val="7"/>
          <w:position w:val="4"/>
          <w:sz w:val="26"/>
          <w:szCs w:val="26"/>
        </w:rPr>
        <w:t>c</w:t>
      </w:r>
      <w:r>
        <w:rPr>
          <w:spacing w:val="-7"/>
          <w:position w:val="4"/>
          <w:sz w:val="26"/>
          <w:szCs w:val="26"/>
        </w:rPr>
        <w:t>ủ</w:t>
      </w:r>
      <w:r>
        <w:rPr>
          <w:position w:val="4"/>
          <w:sz w:val="26"/>
          <w:szCs w:val="26"/>
        </w:rPr>
        <w:t>a</w:t>
      </w:r>
      <w:r>
        <w:rPr>
          <w:spacing w:val="-4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ch</w:t>
      </w:r>
      <w:r>
        <w:rPr>
          <w:spacing w:val="7"/>
          <w:position w:val="4"/>
          <w:sz w:val="26"/>
          <w:szCs w:val="26"/>
        </w:rPr>
        <w:t>ú</w:t>
      </w:r>
      <w:r>
        <w:rPr>
          <w:spacing w:val="-7"/>
          <w:position w:val="4"/>
          <w:sz w:val="26"/>
          <w:szCs w:val="26"/>
        </w:rPr>
        <w:t>n</w:t>
      </w:r>
      <w:r>
        <w:rPr>
          <w:spacing w:val="7"/>
          <w:position w:val="4"/>
          <w:sz w:val="26"/>
          <w:szCs w:val="26"/>
        </w:rPr>
        <w:t>g</w:t>
      </w:r>
      <w:r>
        <w:rPr>
          <w:position w:val="4"/>
          <w:sz w:val="26"/>
          <w:szCs w:val="26"/>
        </w:rPr>
        <w:t>,</w:t>
      </w:r>
      <w:r>
        <w:rPr>
          <w:spacing w:val="-7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ch</w:t>
      </w:r>
      <w:r>
        <w:rPr>
          <w:spacing w:val="7"/>
          <w:position w:val="4"/>
          <w:sz w:val="26"/>
          <w:szCs w:val="26"/>
        </w:rPr>
        <w:t>ú</w:t>
      </w:r>
      <w:r>
        <w:rPr>
          <w:spacing w:val="-7"/>
          <w:position w:val="4"/>
          <w:sz w:val="26"/>
          <w:szCs w:val="26"/>
        </w:rPr>
        <w:t>n</w:t>
      </w:r>
      <w:r>
        <w:rPr>
          <w:position w:val="4"/>
          <w:sz w:val="26"/>
          <w:szCs w:val="26"/>
        </w:rPr>
        <w:t>g</w:t>
      </w:r>
      <w:r>
        <w:rPr>
          <w:spacing w:val="-6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ta</w:t>
      </w:r>
      <w:r>
        <w:rPr>
          <w:spacing w:val="-2"/>
          <w:position w:val="4"/>
          <w:sz w:val="26"/>
          <w:szCs w:val="26"/>
        </w:rPr>
        <w:t xml:space="preserve"> </w:t>
      </w:r>
      <w:r>
        <w:rPr>
          <w:spacing w:val="7"/>
          <w:position w:val="4"/>
          <w:sz w:val="26"/>
          <w:szCs w:val="26"/>
        </w:rPr>
        <w:t>c</w:t>
      </w:r>
      <w:r>
        <w:rPr>
          <w:position w:val="4"/>
          <w:sz w:val="26"/>
          <w:szCs w:val="26"/>
        </w:rPr>
        <w:t>ó</w:t>
      </w:r>
      <w:r>
        <w:rPr>
          <w:spacing w:val="-2"/>
          <w:position w:val="4"/>
          <w:sz w:val="26"/>
          <w:szCs w:val="26"/>
        </w:rPr>
        <w:t xml:space="preserve"> </w:t>
      </w:r>
      <w:r>
        <w:rPr>
          <w:position w:val="4"/>
          <w:sz w:val="26"/>
          <w:szCs w:val="26"/>
        </w:rPr>
        <w:t>t</w:t>
      </w:r>
      <w:r>
        <w:rPr>
          <w:spacing w:val="9"/>
          <w:position w:val="4"/>
          <w:sz w:val="26"/>
          <w:szCs w:val="26"/>
        </w:rPr>
        <w:t>h</w:t>
      </w:r>
      <w:r>
        <w:rPr>
          <w:position w:val="4"/>
          <w:sz w:val="26"/>
          <w:szCs w:val="26"/>
        </w:rPr>
        <w:t>ể</w:t>
      </w:r>
      <w:r>
        <w:rPr>
          <w:spacing w:val="-3"/>
          <w:position w:val="4"/>
          <w:sz w:val="26"/>
          <w:szCs w:val="26"/>
        </w:rPr>
        <w:t xml:space="preserve"> </w:t>
      </w:r>
      <w:r>
        <w:rPr>
          <w:spacing w:val="-7"/>
          <w:position w:val="4"/>
          <w:sz w:val="26"/>
          <w:szCs w:val="26"/>
        </w:rPr>
        <w:t>v</w:t>
      </w:r>
      <w:r>
        <w:rPr>
          <w:position w:val="4"/>
          <w:sz w:val="26"/>
          <w:szCs w:val="26"/>
        </w:rPr>
        <w:t>ẽ</w:t>
      </w:r>
      <w:r>
        <w:rPr>
          <w:spacing w:val="12"/>
          <w:position w:val="4"/>
          <w:sz w:val="26"/>
          <w:szCs w:val="26"/>
        </w:rPr>
        <w:t xml:space="preserve"> </w:t>
      </w:r>
      <w:r>
        <w:rPr>
          <w:spacing w:val="-7"/>
          <w:position w:val="4"/>
          <w:sz w:val="26"/>
          <w:szCs w:val="26"/>
        </w:rPr>
        <w:t>U</w:t>
      </w:r>
      <w:r>
        <w:rPr>
          <w:position w:val="4"/>
          <w:sz w:val="26"/>
          <w:szCs w:val="26"/>
        </w:rPr>
        <w:t>se</w:t>
      </w:r>
    </w:p>
    <w:p w14:paraId="7D594249" w14:textId="77777777" w:rsidR="00233B50" w:rsidRDefault="00000000">
      <w:pPr>
        <w:spacing w:line="220" w:lineRule="exact"/>
        <w:ind w:left="861"/>
        <w:rPr>
          <w:sz w:val="26"/>
          <w:szCs w:val="26"/>
        </w:rPr>
      </w:pPr>
      <w:r>
        <w:rPr>
          <w:position w:val="1"/>
          <w:sz w:val="26"/>
          <w:szCs w:val="26"/>
        </w:rPr>
        <w:t>Case</w:t>
      </w:r>
      <w:r>
        <w:rPr>
          <w:spacing w:val="-5"/>
          <w:position w:val="1"/>
          <w:sz w:val="26"/>
          <w:szCs w:val="26"/>
        </w:rPr>
        <w:t xml:space="preserve"> </w:t>
      </w:r>
      <w:r>
        <w:rPr>
          <w:position w:val="1"/>
          <w:sz w:val="26"/>
          <w:szCs w:val="26"/>
        </w:rPr>
        <w:t>D</w:t>
      </w:r>
      <w:r>
        <w:rPr>
          <w:spacing w:val="-7"/>
          <w:position w:val="1"/>
          <w:sz w:val="26"/>
          <w:szCs w:val="26"/>
        </w:rPr>
        <w:t>i</w:t>
      </w:r>
      <w:r>
        <w:rPr>
          <w:position w:val="1"/>
          <w:sz w:val="26"/>
          <w:szCs w:val="26"/>
        </w:rPr>
        <w:t>agr</w:t>
      </w:r>
      <w:r>
        <w:rPr>
          <w:spacing w:val="7"/>
          <w:position w:val="1"/>
          <w:sz w:val="26"/>
          <w:szCs w:val="26"/>
        </w:rPr>
        <w:t>a</w:t>
      </w:r>
      <w:r>
        <w:rPr>
          <w:position w:val="1"/>
          <w:sz w:val="26"/>
          <w:szCs w:val="26"/>
        </w:rPr>
        <w:t>m</w:t>
      </w:r>
      <w:r>
        <w:rPr>
          <w:spacing w:val="-9"/>
          <w:position w:val="1"/>
          <w:sz w:val="26"/>
          <w:szCs w:val="26"/>
        </w:rPr>
        <w:t xml:space="preserve"> </w:t>
      </w:r>
      <w:r>
        <w:rPr>
          <w:position w:val="1"/>
          <w:sz w:val="26"/>
          <w:szCs w:val="26"/>
        </w:rPr>
        <w:t>cho</w:t>
      </w:r>
      <w:r>
        <w:rPr>
          <w:spacing w:val="3"/>
          <w:position w:val="1"/>
          <w:sz w:val="26"/>
          <w:szCs w:val="26"/>
        </w:rPr>
        <w:t xml:space="preserve"> </w:t>
      </w:r>
      <w:r>
        <w:rPr>
          <w:spacing w:val="-7"/>
          <w:position w:val="1"/>
          <w:sz w:val="26"/>
          <w:szCs w:val="26"/>
        </w:rPr>
        <w:t>A</w:t>
      </w:r>
      <w:r>
        <w:rPr>
          <w:position w:val="1"/>
          <w:sz w:val="26"/>
          <w:szCs w:val="26"/>
        </w:rPr>
        <w:t>ctor</w:t>
      </w:r>
      <w:r>
        <w:rPr>
          <w:spacing w:val="1"/>
          <w:position w:val="1"/>
          <w:sz w:val="26"/>
          <w:szCs w:val="26"/>
        </w:rPr>
        <w:t xml:space="preserve"> </w:t>
      </w:r>
      <w:r>
        <w:rPr>
          <w:spacing w:val="-7"/>
          <w:position w:val="1"/>
          <w:sz w:val="26"/>
          <w:szCs w:val="26"/>
        </w:rPr>
        <w:t>n</w:t>
      </w:r>
      <w:r>
        <w:rPr>
          <w:spacing w:val="7"/>
          <w:position w:val="1"/>
          <w:sz w:val="26"/>
          <w:szCs w:val="26"/>
        </w:rPr>
        <w:t>à</w:t>
      </w:r>
      <w:r>
        <w:rPr>
          <w:position w:val="1"/>
          <w:sz w:val="26"/>
          <w:szCs w:val="26"/>
        </w:rPr>
        <w:t>y</w:t>
      </w:r>
      <w:r>
        <w:rPr>
          <w:spacing w:val="-4"/>
          <w:position w:val="1"/>
          <w:sz w:val="26"/>
          <w:szCs w:val="26"/>
        </w:rPr>
        <w:t xml:space="preserve"> </w:t>
      </w:r>
      <w:r>
        <w:rPr>
          <w:spacing w:val="-7"/>
          <w:position w:val="1"/>
          <w:sz w:val="26"/>
          <w:szCs w:val="26"/>
        </w:rPr>
        <w:t>n</w:t>
      </w:r>
      <w:r>
        <w:rPr>
          <w:position w:val="1"/>
          <w:sz w:val="26"/>
          <w:szCs w:val="26"/>
        </w:rPr>
        <w:t>hư</w:t>
      </w:r>
      <w:r>
        <w:rPr>
          <w:spacing w:val="-1"/>
          <w:position w:val="1"/>
          <w:sz w:val="26"/>
          <w:szCs w:val="26"/>
        </w:rPr>
        <w:t xml:space="preserve"> </w:t>
      </w:r>
      <w:r>
        <w:rPr>
          <w:position w:val="1"/>
          <w:sz w:val="26"/>
          <w:szCs w:val="26"/>
        </w:rPr>
        <w:t>s</w:t>
      </w:r>
      <w:r>
        <w:rPr>
          <w:spacing w:val="7"/>
          <w:position w:val="1"/>
          <w:sz w:val="26"/>
          <w:szCs w:val="26"/>
        </w:rPr>
        <w:t>a</w:t>
      </w:r>
      <w:r>
        <w:rPr>
          <w:position w:val="1"/>
          <w:sz w:val="26"/>
          <w:szCs w:val="26"/>
        </w:rPr>
        <w:t>u:</w:t>
      </w:r>
    </w:p>
    <w:p w14:paraId="6450E852" w14:textId="77777777" w:rsidR="00233B50" w:rsidRDefault="00233B50">
      <w:pPr>
        <w:spacing w:before="1" w:line="120" w:lineRule="exact"/>
        <w:rPr>
          <w:sz w:val="12"/>
          <w:szCs w:val="12"/>
        </w:rPr>
      </w:pPr>
    </w:p>
    <w:p w14:paraId="0EED9118" w14:textId="2F4B5A2A" w:rsidR="00233B50" w:rsidRDefault="002405AB">
      <w:pPr>
        <w:spacing w:line="200" w:lineRule="exact"/>
      </w:pPr>
      <w:r>
        <w:pict w14:anchorId="0372C843">
          <v:group id="_x0000_s2081" style="position:absolute;margin-left:95.65pt;margin-top:4.8pt;width:458.7pt;height:327.45pt;z-index:-251658240;mso-position-horizontal-relative:page" coordorigin="2508,857" coordsize="7735,4493">
            <v:shape id="_x0000_s2083" type="#_x0000_t75" style="position:absolute;left:2523;top:872;width:7705;height:4463">
              <v:imagedata r:id="rId21" o:title=""/>
            </v:shape>
            <v:shape id="_x0000_s2082" style="position:absolute;left:2515;top:865;width:7720;height:4478" coordorigin="2515,865" coordsize="7720,4478" path="m2515,5343r7720,l10235,865r-7720,l2515,5343xe" filled="f" strokecolor="#4f81bc">
              <v:path arrowok="t"/>
            </v:shape>
            <w10:wrap anchorx="page"/>
          </v:group>
        </w:pict>
      </w:r>
    </w:p>
    <w:p w14:paraId="4AE4107F" w14:textId="77777777" w:rsidR="00233B50" w:rsidRDefault="00233B50">
      <w:pPr>
        <w:spacing w:line="200" w:lineRule="exact"/>
      </w:pPr>
    </w:p>
    <w:p w14:paraId="2A59BC9E" w14:textId="77777777" w:rsidR="00233B50" w:rsidRDefault="00233B50">
      <w:pPr>
        <w:spacing w:line="200" w:lineRule="exact"/>
      </w:pPr>
    </w:p>
    <w:p w14:paraId="4FA5C321" w14:textId="77777777" w:rsidR="00233B50" w:rsidRDefault="00233B50">
      <w:pPr>
        <w:spacing w:line="200" w:lineRule="exact"/>
      </w:pPr>
    </w:p>
    <w:p w14:paraId="253B98A4" w14:textId="77777777" w:rsidR="00233B50" w:rsidRDefault="00233B50">
      <w:pPr>
        <w:spacing w:line="200" w:lineRule="exact"/>
      </w:pPr>
    </w:p>
    <w:p w14:paraId="7A5B8246" w14:textId="77777777" w:rsidR="00233B50" w:rsidRDefault="00233B50">
      <w:pPr>
        <w:spacing w:line="200" w:lineRule="exact"/>
      </w:pPr>
    </w:p>
    <w:p w14:paraId="23A1A833" w14:textId="77777777" w:rsidR="00233B50" w:rsidRDefault="00233B50">
      <w:pPr>
        <w:spacing w:line="200" w:lineRule="exact"/>
      </w:pPr>
    </w:p>
    <w:p w14:paraId="0BBE6E3E" w14:textId="77777777" w:rsidR="00233B50" w:rsidRDefault="00233B50">
      <w:pPr>
        <w:spacing w:line="200" w:lineRule="exact"/>
      </w:pPr>
    </w:p>
    <w:p w14:paraId="2397FF77" w14:textId="77777777" w:rsidR="00233B50" w:rsidRDefault="00233B50">
      <w:pPr>
        <w:spacing w:line="200" w:lineRule="exact"/>
      </w:pPr>
    </w:p>
    <w:p w14:paraId="193041E3" w14:textId="77777777" w:rsidR="00233B50" w:rsidRDefault="00233B50">
      <w:pPr>
        <w:spacing w:line="200" w:lineRule="exact"/>
      </w:pPr>
    </w:p>
    <w:p w14:paraId="6B5C6A25" w14:textId="77777777" w:rsidR="00233B50" w:rsidRDefault="00233B50">
      <w:pPr>
        <w:spacing w:line="200" w:lineRule="exact"/>
      </w:pPr>
    </w:p>
    <w:p w14:paraId="5360EE9F" w14:textId="77777777" w:rsidR="00233B50" w:rsidRDefault="00233B50">
      <w:pPr>
        <w:spacing w:line="200" w:lineRule="exact"/>
      </w:pPr>
    </w:p>
    <w:p w14:paraId="48AF3A3B" w14:textId="77777777" w:rsidR="00233B50" w:rsidRDefault="00233B50">
      <w:pPr>
        <w:spacing w:line="200" w:lineRule="exact"/>
      </w:pPr>
    </w:p>
    <w:p w14:paraId="0559B591" w14:textId="77777777" w:rsidR="00233B50" w:rsidRDefault="00233B50">
      <w:pPr>
        <w:spacing w:line="200" w:lineRule="exact"/>
      </w:pPr>
    </w:p>
    <w:p w14:paraId="5D971DC4" w14:textId="77777777" w:rsidR="00233B50" w:rsidRDefault="00233B50">
      <w:pPr>
        <w:spacing w:line="200" w:lineRule="exact"/>
      </w:pPr>
    </w:p>
    <w:p w14:paraId="095DDAD9" w14:textId="77777777" w:rsidR="00233B50" w:rsidRDefault="00233B50">
      <w:pPr>
        <w:spacing w:line="200" w:lineRule="exact"/>
      </w:pPr>
    </w:p>
    <w:p w14:paraId="70A166DC" w14:textId="77777777" w:rsidR="00233B50" w:rsidRDefault="00233B50">
      <w:pPr>
        <w:spacing w:line="200" w:lineRule="exact"/>
      </w:pPr>
    </w:p>
    <w:p w14:paraId="7AF3F051" w14:textId="77777777" w:rsidR="00233B50" w:rsidRDefault="00233B50">
      <w:pPr>
        <w:spacing w:line="200" w:lineRule="exact"/>
      </w:pPr>
    </w:p>
    <w:p w14:paraId="7B5750ED" w14:textId="77777777" w:rsidR="00233B50" w:rsidRDefault="00233B50">
      <w:pPr>
        <w:spacing w:line="200" w:lineRule="exact"/>
      </w:pPr>
    </w:p>
    <w:p w14:paraId="5FC89DE4" w14:textId="77777777" w:rsidR="00233B50" w:rsidRDefault="00233B50">
      <w:pPr>
        <w:spacing w:line="200" w:lineRule="exact"/>
      </w:pPr>
    </w:p>
    <w:p w14:paraId="2E5E0F2B" w14:textId="77777777" w:rsidR="00233B50" w:rsidRDefault="00233B50">
      <w:pPr>
        <w:spacing w:line="200" w:lineRule="exact"/>
      </w:pPr>
    </w:p>
    <w:p w14:paraId="6978A834" w14:textId="77777777" w:rsidR="00233B50" w:rsidRDefault="00233B50">
      <w:pPr>
        <w:spacing w:line="200" w:lineRule="exact"/>
      </w:pPr>
    </w:p>
    <w:p w14:paraId="54D9CCF3" w14:textId="77777777" w:rsidR="00233B50" w:rsidRDefault="00233B50">
      <w:pPr>
        <w:spacing w:line="200" w:lineRule="exact"/>
      </w:pPr>
    </w:p>
    <w:p w14:paraId="7819B166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762C806A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5E4178DD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3084DFE8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1AA90366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10FF7EAA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1E7E483F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20C95214" w14:textId="77777777" w:rsidR="002405AB" w:rsidRDefault="002405AB">
      <w:pPr>
        <w:ind w:left="1923" w:right="1946"/>
        <w:jc w:val="center"/>
        <w:rPr>
          <w:b/>
          <w:spacing w:val="7"/>
          <w:sz w:val="26"/>
          <w:szCs w:val="26"/>
        </w:rPr>
      </w:pPr>
    </w:p>
    <w:p w14:paraId="4CCDCF14" w14:textId="5123027E" w:rsidR="002405AB" w:rsidRPr="002405AB" w:rsidRDefault="00000000" w:rsidP="002405AB">
      <w:pPr>
        <w:ind w:left="1923" w:right="21"/>
        <w:jc w:val="center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B</w:t>
      </w:r>
      <w:r>
        <w:rPr>
          <w:b/>
          <w:sz w:val="26"/>
          <w:szCs w:val="26"/>
        </w:rPr>
        <w:t>ản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ẽ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o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A</w:t>
      </w:r>
      <w:r>
        <w:rPr>
          <w:b/>
          <w:sz w:val="26"/>
          <w:szCs w:val="26"/>
        </w:rPr>
        <w:t>ctor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“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 w:rsidR="002405AB">
        <w:rPr>
          <w:b/>
          <w:spacing w:val="7"/>
          <w:sz w:val="26"/>
          <w:szCs w:val="26"/>
        </w:rPr>
        <w:t>iề</w:t>
      </w:r>
      <w:r>
        <w:rPr>
          <w:b/>
          <w:sz w:val="26"/>
          <w:szCs w:val="26"/>
        </w:rPr>
        <w:t>m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-7"/>
          <w:w w:val="99"/>
          <w:sz w:val="26"/>
          <w:szCs w:val="26"/>
        </w:rPr>
        <w:t>n</w:t>
      </w:r>
      <w:r>
        <w:rPr>
          <w:b/>
          <w:spacing w:val="7"/>
          <w:w w:val="99"/>
          <w:sz w:val="26"/>
          <w:szCs w:val="26"/>
        </w:rPr>
        <w:t>ă</w:t>
      </w:r>
      <w:r>
        <w:rPr>
          <w:b/>
          <w:spacing w:val="-7"/>
          <w:w w:val="99"/>
          <w:sz w:val="26"/>
          <w:szCs w:val="26"/>
        </w:rPr>
        <w:t>n</w:t>
      </w:r>
      <w:r>
        <w:rPr>
          <w:b/>
          <w:w w:val="99"/>
          <w:sz w:val="26"/>
          <w:szCs w:val="26"/>
        </w:rPr>
        <w:t>g</w:t>
      </w:r>
    </w:p>
    <w:p w14:paraId="7D2DBA0D" w14:textId="77777777" w:rsidR="002405AB" w:rsidRDefault="002405AB">
      <w:pPr>
        <w:spacing w:before="10" w:line="160" w:lineRule="exact"/>
        <w:rPr>
          <w:sz w:val="16"/>
          <w:szCs w:val="16"/>
        </w:rPr>
      </w:pPr>
    </w:p>
    <w:p w14:paraId="39AF6A71" w14:textId="77777777" w:rsidR="00233B50" w:rsidRDefault="00000000">
      <w:pPr>
        <w:ind w:left="140" w:right="118" w:firstLine="720"/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theo,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14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K</w:t>
      </w:r>
      <w:r>
        <w:rPr>
          <w:sz w:val="26"/>
          <w:szCs w:val="26"/>
        </w:rPr>
        <w:t>hách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”</w:t>
      </w:r>
      <w:r>
        <w:rPr>
          <w:spacing w:val="1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 th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y 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31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8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”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0"/>
          <w:sz w:val="26"/>
          <w:szCs w:val="26"/>
        </w:rPr>
        <w:t>ừ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14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cụ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ể</w:t>
      </w:r>
      <w:r>
        <w:rPr>
          <w:spacing w:val="40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4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ó</w:t>
      </w:r>
      <w:r>
        <w:rPr>
          <w:spacing w:val="3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 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39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8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n</w:t>
      </w:r>
      <w:r>
        <w:rPr>
          <w:spacing w:val="2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4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9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g”.</w:t>
      </w:r>
      <w:r>
        <w:rPr>
          <w:spacing w:val="29"/>
          <w:sz w:val="26"/>
          <w:szCs w:val="26"/>
        </w:rPr>
        <w:t xml:space="preserve"> </w:t>
      </w:r>
      <w:r>
        <w:rPr>
          <w:sz w:val="26"/>
          <w:szCs w:val="26"/>
        </w:rPr>
        <w:t>Ngo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ra,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3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4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37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kh</w:t>
      </w:r>
      <w:r>
        <w:rPr>
          <w:spacing w:val="7"/>
          <w:sz w:val="26"/>
          <w:szCs w:val="26"/>
        </w:rPr>
        <w:t>ô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K</w:t>
      </w:r>
      <w:r>
        <w:rPr>
          <w:sz w:val="26"/>
          <w:szCs w:val="26"/>
        </w:rPr>
        <w:t>hách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m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ó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ễ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u:</w:t>
      </w:r>
    </w:p>
    <w:p w14:paraId="19935109" w14:textId="77777777" w:rsidR="00233B50" w:rsidRDefault="00233B50">
      <w:pPr>
        <w:spacing w:before="7" w:line="180" w:lineRule="exact"/>
        <w:rPr>
          <w:sz w:val="18"/>
          <w:szCs w:val="18"/>
        </w:rPr>
      </w:pPr>
    </w:p>
    <w:p w14:paraId="439893E5" w14:textId="77777777" w:rsidR="00233B50" w:rsidRDefault="002405AB">
      <w:pPr>
        <w:ind w:left="141"/>
      </w:pPr>
      <w:r>
        <w:pict w14:anchorId="657963B7">
          <v:shape id="_x0000_i1036" type="#_x0000_t75" style="width:352.5pt;height:105.3pt">
            <v:imagedata r:id="rId22" o:title=""/>
          </v:shape>
        </w:pict>
      </w:r>
    </w:p>
    <w:p w14:paraId="4F6E98EC" w14:textId="77777777" w:rsidR="00233B50" w:rsidRDefault="00233B50">
      <w:pPr>
        <w:spacing w:before="2" w:line="180" w:lineRule="exact"/>
        <w:rPr>
          <w:sz w:val="18"/>
          <w:szCs w:val="18"/>
        </w:rPr>
      </w:pPr>
    </w:p>
    <w:p w14:paraId="60ED82AE" w14:textId="77777777" w:rsidR="00233B50" w:rsidRDefault="00000000">
      <w:pPr>
        <w:ind w:left="2446" w:right="2468"/>
        <w:jc w:val="center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B</w:t>
      </w:r>
      <w:r>
        <w:rPr>
          <w:b/>
          <w:sz w:val="26"/>
          <w:szCs w:val="26"/>
        </w:rPr>
        <w:t>ản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ẽ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o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A</w:t>
      </w:r>
      <w:r>
        <w:rPr>
          <w:b/>
          <w:sz w:val="26"/>
          <w:szCs w:val="26"/>
        </w:rPr>
        <w:t>ctor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“</w:t>
      </w:r>
      <w:r>
        <w:rPr>
          <w:b/>
          <w:spacing w:val="7"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-7"/>
          <w:w w:val="99"/>
          <w:sz w:val="26"/>
          <w:szCs w:val="26"/>
        </w:rPr>
        <w:t>h</w:t>
      </w:r>
      <w:r>
        <w:rPr>
          <w:b/>
          <w:spacing w:val="7"/>
          <w:w w:val="99"/>
          <w:sz w:val="26"/>
          <w:szCs w:val="26"/>
        </w:rPr>
        <w:t>à</w:t>
      </w:r>
      <w:r>
        <w:rPr>
          <w:b/>
          <w:spacing w:val="-7"/>
          <w:w w:val="99"/>
          <w:sz w:val="26"/>
          <w:szCs w:val="26"/>
        </w:rPr>
        <w:t>n</w:t>
      </w:r>
      <w:r>
        <w:rPr>
          <w:b/>
          <w:w w:val="99"/>
          <w:sz w:val="26"/>
          <w:szCs w:val="26"/>
        </w:rPr>
        <w:t>g”</w:t>
      </w:r>
    </w:p>
    <w:p w14:paraId="12BB2B19" w14:textId="77777777" w:rsidR="00233B50" w:rsidRDefault="00233B50">
      <w:pPr>
        <w:spacing w:before="6" w:line="160" w:lineRule="exact"/>
        <w:rPr>
          <w:sz w:val="17"/>
          <w:szCs w:val="17"/>
        </w:rPr>
      </w:pPr>
    </w:p>
    <w:p w14:paraId="3171286A" w14:textId="77777777" w:rsidR="00233B50" w:rsidRDefault="00000000">
      <w:pPr>
        <w:ind w:left="140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ụ</w:t>
      </w:r>
      <w:r>
        <w:rPr>
          <w:sz w:val="26"/>
          <w:szCs w:val="26"/>
        </w:rPr>
        <w:t>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e</w:t>
      </w:r>
      <w:r>
        <w:rPr>
          <w:sz w:val="26"/>
          <w:szCs w:val="26"/>
        </w:rPr>
        <w:t>m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xét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z w:val="26"/>
          <w:szCs w:val="26"/>
        </w:rPr>
        <w:t>Ng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 xml:space="preserve"> b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y:</w:t>
      </w:r>
    </w:p>
    <w:p w14:paraId="5D28252D" w14:textId="77777777" w:rsidR="00233B50" w:rsidRDefault="00233B50">
      <w:pPr>
        <w:spacing w:before="1" w:line="180" w:lineRule="exact"/>
        <w:rPr>
          <w:sz w:val="19"/>
          <w:szCs w:val="19"/>
        </w:rPr>
      </w:pPr>
    </w:p>
    <w:p w14:paraId="682711CD" w14:textId="77777777" w:rsidR="00233B50" w:rsidRDefault="00000000">
      <w:pPr>
        <w:spacing w:line="183" w:lineRule="auto"/>
        <w:ind w:left="861" w:right="125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 xml:space="preserve">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ni 10 Swan Song" w:eastAsia="Vni 10 Swan Song" w:hAnsi="Vni 10 Swan Song" w:cs="Vni 10 Swan Song"/>
          <w:spacing w:val="1"/>
          <w:w w:val="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”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tế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ừ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heo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õ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10"/>
          <w:sz w:val="26"/>
          <w:szCs w:val="26"/>
        </w:rPr>
        <w:t>ừ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ó</w:t>
      </w:r>
    </w:p>
    <w:p w14:paraId="37B42A94" w14:textId="77777777" w:rsidR="00233B50" w:rsidRDefault="00000000">
      <w:pPr>
        <w:spacing w:before="9"/>
        <w:ind w:left="861"/>
        <w:rPr>
          <w:sz w:val="26"/>
          <w:szCs w:val="26"/>
        </w:rPr>
      </w:pP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-3"/>
          <w:sz w:val="26"/>
          <w:szCs w:val="26"/>
        </w:rPr>
        <w:t xml:space="preserve"> </w:t>
      </w:r>
      <w:r>
        <w:rPr>
          <w:spacing w:val="-8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7"/>
          <w:sz w:val="26"/>
          <w:szCs w:val="26"/>
        </w:rPr>
        <w:t xml:space="preserve"> 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6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g”.</w:t>
      </w:r>
    </w:p>
    <w:p w14:paraId="42B4C4FD" w14:textId="77777777" w:rsidR="00233B50" w:rsidRDefault="00233B50">
      <w:pPr>
        <w:spacing w:before="9" w:line="160" w:lineRule="exact"/>
        <w:rPr>
          <w:sz w:val="16"/>
          <w:szCs w:val="16"/>
        </w:rPr>
      </w:pPr>
    </w:p>
    <w:p w14:paraId="2BF5F0DB" w14:textId="2D823CF3" w:rsidR="00233B50" w:rsidRDefault="00000000">
      <w:pPr>
        <w:spacing w:before="46" w:line="179" w:lineRule="auto"/>
        <w:ind w:left="861" w:right="117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sz w:val="26"/>
          <w:szCs w:val="26"/>
        </w:rPr>
        <w:t xml:space="preserve">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ni 10 Swan Song" w:eastAsia="Vni 10 Swan Song" w:hAnsi="Vni 10 Swan Song" w:cs="Vni 10 Swan Song"/>
          <w:spacing w:val="1"/>
          <w:w w:val="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5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ở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11"/>
          <w:sz w:val="26"/>
          <w:szCs w:val="26"/>
        </w:rPr>
        <w:t>h</w:t>
      </w:r>
      <w:r>
        <w:rPr>
          <w:sz w:val="26"/>
          <w:szCs w:val="26"/>
        </w:rPr>
        <w:t>ách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3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sẽ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 xml:space="preserve">khác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4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3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4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</w:t>
      </w:r>
      <w:r>
        <w:rPr>
          <w:spacing w:val="37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4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44"/>
          <w:sz w:val="26"/>
          <w:szCs w:val="26"/>
        </w:rPr>
        <w:t xml:space="preserve"> </w:t>
      </w:r>
      <w:r>
        <w:rPr>
          <w:sz w:val="26"/>
          <w:szCs w:val="26"/>
        </w:rPr>
        <w:t>“Khách</w:t>
      </w:r>
      <w:r>
        <w:rPr>
          <w:spacing w:val="3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g”</w:t>
      </w:r>
      <w:r>
        <w:rPr>
          <w:spacing w:val="4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41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30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ệt</w:t>
      </w:r>
    </w:p>
    <w:p w14:paraId="1525DE53" w14:textId="77777777" w:rsidR="00233B50" w:rsidRDefault="00000000">
      <w:pPr>
        <w:spacing w:before="18"/>
        <w:ind w:left="861"/>
        <w:rPr>
          <w:sz w:val="26"/>
          <w:szCs w:val="26"/>
        </w:rPr>
      </w:pP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4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48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a</w:t>
      </w:r>
      <w:r>
        <w:rPr>
          <w:spacing w:val="4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52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5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4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49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14"/>
          <w:sz w:val="26"/>
          <w:szCs w:val="26"/>
        </w:rPr>
        <w:t>ơ</w:t>
      </w:r>
      <w:r>
        <w:rPr>
          <w:sz w:val="26"/>
          <w:szCs w:val="26"/>
        </w:rPr>
        <w:t>n</w:t>
      </w:r>
      <w:r>
        <w:rPr>
          <w:spacing w:val="3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5"/>
          <w:sz w:val="26"/>
          <w:szCs w:val="26"/>
        </w:rPr>
        <w:t xml:space="preserve"> </w:t>
      </w:r>
      <w:r>
        <w:rPr>
          <w:sz w:val="26"/>
          <w:szCs w:val="26"/>
        </w:rPr>
        <w:t>”</w:t>
      </w:r>
      <w:r>
        <w:rPr>
          <w:spacing w:val="4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46"/>
          <w:sz w:val="26"/>
          <w:szCs w:val="26"/>
        </w:rPr>
        <w:t xml:space="preserve"> </w:t>
      </w:r>
      <w:r>
        <w:rPr>
          <w:sz w:val="26"/>
          <w:szCs w:val="26"/>
        </w:rPr>
        <w:t>Actor</w:t>
      </w:r>
      <w:r>
        <w:rPr>
          <w:spacing w:val="51"/>
          <w:sz w:val="26"/>
          <w:szCs w:val="26"/>
        </w:rPr>
        <w:t xml:space="preserve"> </w:t>
      </w:r>
      <w:r>
        <w:rPr>
          <w:sz w:val="26"/>
          <w:szCs w:val="26"/>
        </w:rPr>
        <w:t>“</w:t>
      </w:r>
      <w:r>
        <w:rPr>
          <w:spacing w:val="-7"/>
          <w:sz w:val="26"/>
          <w:szCs w:val="26"/>
        </w:rPr>
        <w:t>K</w:t>
      </w:r>
      <w:r>
        <w:rPr>
          <w:sz w:val="26"/>
          <w:szCs w:val="26"/>
        </w:rPr>
        <w:t>hách</w:t>
      </w:r>
      <w:r>
        <w:rPr>
          <w:spacing w:val="49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g”</w:t>
      </w:r>
      <w:r>
        <w:rPr>
          <w:spacing w:val="4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</w:p>
    <w:p w14:paraId="68CEC4AE" w14:textId="77777777" w:rsidR="00233B50" w:rsidRDefault="00000000">
      <w:pPr>
        <w:spacing w:before="3"/>
        <w:ind w:left="861"/>
        <w:rPr>
          <w:sz w:val="26"/>
          <w:szCs w:val="26"/>
        </w:rPr>
      </w:pPr>
      <w:r>
        <w:rPr>
          <w:spacing w:val="-7"/>
          <w:sz w:val="26"/>
          <w:szCs w:val="26"/>
        </w:rPr>
        <w:t>“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7"/>
          <w:sz w:val="26"/>
          <w:szCs w:val="26"/>
        </w:rPr>
        <w:t xml:space="preserve"> 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đơ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”</w:t>
      </w:r>
    </w:p>
    <w:p w14:paraId="5F5C3FB2" w14:textId="77777777" w:rsidR="00233B50" w:rsidRDefault="00233B50">
      <w:pPr>
        <w:spacing w:before="10" w:line="100" w:lineRule="exact"/>
        <w:rPr>
          <w:sz w:val="11"/>
          <w:szCs w:val="11"/>
        </w:rPr>
      </w:pPr>
    </w:p>
    <w:p w14:paraId="71046C7F" w14:textId="77777777" w:rsidR="00233B50" w:rsidRDefault="00000000">
      <w:pPr>
        <w:spacing w:line="420" w:lineRule="exact"/>
        <w:ind w:left="501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  <w:position w:val="5"/>
          <w:sz w:val="26"/>
          <w:szCs w:val="26"/>
        </w:rPr>
        <w:t></w:t>
      </w:r>
      <w:r>
        <w:rPr>
          <w:position w:val="5"/>
          <w:sz w:val="26"/>
          <w:szCs w:val="26"/>
        </w:rPr>
        <w:t>Ch</w:t>
      </w:r>
      <w:r>
        <w:rPr>
          <w:spacing w:val="3"/>
          <w:position w:val="5"/>
          <w:sz w:val="26"/>
          <w:szCs w:val="26"/>
        </w:rPr>
        <w:t>ứ</w:t>
      </w:r>
      <w:r>
        <w:rPr>
          <w:position w:val="5"/>
          <w:sz w:val="26"/>
          <w:szCs w:val="26"/>
        </w:rPr>
        <w:t>c</w:t>
      </w:r>
      <w:r>
        <w:rPr>
          <w:spacing w:val="23"/>
          <w:position w:val="5"/>
          <w:sz w:val="26"/>
          <w:szCs w:val="26"/>
        </w:rPr>
        <w:t xml:space="preserve"> </w:t>
      </w:r>
      <w:r>
        <w:rPr>
          <w:spacing w:val="-15"/>
          <w:position w:val="5"/>
          <w:sz w:val="26"/>
          <w:szCs w:val="26"/>
        </w:rPr>
        <w:t>n</w:t>
      </w:r>
      <w:r>
        <w:rPr>
          <w:spacing w:val="7"/>
          <w:position w:val="5"/>
          <w:sz w:val="26"/>
          <w:szCs w:val="26"/>
        </w:rPr>
        <w:t>ă</w:t>
      </w:r>
      <w:r>
        <w:rPr>
          <w:spacing w:val="-7"/>
          <w:position w:val="5"/>
          <w:sz w:val="26"/>
          <w:szCs w:val="26"/>
        </w:rPr>
        <w:t>n</w:t>
      </w:r>
      <w:r>
        <w:rPr>
          <w:position w:val="5"/>
          <w:sz w:val="26"/>
          <w:szCs w:val="26"/>
        </w:rPr>
        <w:t>g</w:t>
      </w:r>
      <w:r>
        <w:rPr>
          <w:spacing w:val="23"/>
          <w:position w:val="5"/>
          <w:sz w:val="26"/>
          <w:szCs w:val="26"/>
        </w:rPr>
        <w:t xml:space="preserve"> </w:t>
      </w:r>
      <w:r>
        <w:rPr>
          <w:spacing w:val="-7"/>
          <w:position w:val="5"/>
          <w:sz w:val="26"/>
          <w:szCs w:val="26"/>
        </w:rPr>
        <w:t>“</w:t>
      </w:r>
      <w:r>
        <w:rPr>
          <w:position w:val="5"/>
          <w:sz w:val="26"/>
          <w:szCs w:val="26"/>
        </w:rPr>
        <w:t>Đ</w:t>
      </w:r>
      <w:r>
        <w:rPr>
          <w:spacing w:val="7"/>
          <w:position w:val="5"/>
          <w:sz w:val="26"/>
          <w:szCs w:val="26"/>
        </w:rPr>
        <w:t>ă</w:t>
      </w:r>
      <w:r>
        <w:rPr>
          <w:spacing w:val="-7"/>
          <w:position w:val="5"/>
          <w:sz w:val="26"/>
          <w:szCs w:val="26"/>
        </w:rPr>
        <w:t>n</w:t>
      </w:r>
      <w:r>
        <w:rPr>
          <w:position w:val="5"/>
          <w:sz w:val="26"/>
          <w:szCs w:val="26"/>
        </w:rPr>
        <w:t>g</w:t>
      </w:r>
      <w:r>
        <w:rPr>
          <w:spacing w:val="21"/>
          <w:position w:val="5"/>
          <w:sz w:val="26"/>
          <w:szCs w:val="26"/>
        </w:rPr>
        <w:t xml:space="preserve"> </w:t>
      </w:r>
      <w:r>
        <w:rPr>
          <w:spacing w:val="-7"/>
          <w:position w:val="5"/>
          <w:sz w:val="26"/>
          <w:szCs w:val="26"/>
        </w:rPr>
        <w:t>n</w:t>
      </w:r>
      <w:r>
        <w:rPr>
          <w:spacing w:val="7"/>
          <w:position w:val="5"/>
          <w:sz w:val="26"/>
          <w:szCs w:val="26"/>
        </w:rPr>
        <w:t>h</w:t>
      </w:r>
      <w:r>
        <w:rPr>
          <w:position w:val="5"/>
          <w:sz w:val="26"/>
          <w:szCs w:val="26"/>
        </w:rPr>
        <w:t>ập”</w:t>
      </w:r>
      <w:r>
        <w:rPr>
          <w:spacing w:val="15"/>
          <w:position w:val="5"/>
          <w:sz w:val="26"/>
          <w:szCs w:val="26"/>
        </w:rPr>
        <w:t xml:space="preserve"> </w:t>
      </w:r>
      <w:r>
        <w:rPr>
          <w:position w:val="5"/>
          <w:sz w:val="26"/>
          <w:szCs w:val="26"/>
        </w:rPr>
        <w:t>có</w:t>
      </w:r>
      <w:r>
        <w:rPr>
          <w:spacing w:val="19"/>
          <w:position w:val="5"/>
          <w:sz w:val="26"/>
          <w:szCs w:val="26"/>
        </w:rPr>
        <w:t xml:space="preserve"> </w:t>
      </w:r>
      <w:r>
        <w:rPr>
          <w:position w:val="5"/>
          <w:sz w:val="26"/>
          <w:szCs w:val="26"/>
        </w:rPr>
        <w:t>thể</w:t>
      </w:r>
      <w:r>
        <w:rPr>
          <w:spacing w:val="18"/>
          <w:position w:val="5"/>
          <w:sz w:val="26"/>
          <w:szCs w:val="26"/>
        </w:rPr>
        <w:t xml:space="preserve"> </w:t>
      </w:r>
      <w:r>
        <w:rPr>
          <w:position w:val="5"/>
          <w:sz w:val="26"/>
          <w:szCs w:val="26"/>
        </w:rPr>
        <w:t>d</w:t>
      </w:r>
      <w:r>
        <w:rPr>
          <w:spacing w:val="7"/>
          <w:position w:val="5"/>
          <w:sz w:val="26"/>
          <w:szCs w:val="26"/>
        </w:rPr>
        <w:t>ù</w:t>
      </w:r>
      <w:r>
        <w:rPr>
          <w:spacing w:val="-7"/>
          <w:position w:val="5"/>
          <w:sz w:val="26"/>
          <w:szCs w:val="26"/>
        </w:rPr>
        <w:t>n</w:t>
      </w:r>
      <w:r>
        <w:rPr>
          <w:position w:val="5"/>
          <w:sz w:val="26"/>
          <w:szCs w:val="26"/>
        </w:rPr>
        <w:t>g</w:t>
      </w:r>
      <w:r>
        <w:rPr>
          <w:spacing w:val="16"/>
          <w:position w:val="5"/>
          <w:sz w:val="26"/>
          <w:szCs w:val="26"/>
        </w:rPr>
        <w:t xml:space="preserve"> </w:t>
      </w:r>
      <w:r>
        <w:rPr>
          <w:spacing w:val="7"/>
          <w:position w:val="5"/>
          <w:sz w:val="26"/>
          <w:szCs w:val="26"/>
        </w:rPr>
        <w:t>ch</w:t>
      </w:r>
      <w:r>
        <w:rPr>
          <w:position w:val="5"/>
          <w:sz w:val="26"/>
          <w:szCs w:val="26"/>
        </w:rPr>
        <w:t>u</w:t>
      </w:r>
      <w:r>
        <w:rPr>
          <w:spacing w:val="-7"/>
          <w:position w:val="5"/>
          <w:sz w:val="26"/>
          <w:szCs w:val="26"/>
        </w:rPr>
        <w:t>n</w:t>
      </w:r>
      <w:r>
        <w:rPr>
          <w:position w:val="5"/>
          <w:sz w:val="26"/>
          <w:szCs w:val="26"/>
        </w:rPr>
        <w:t>g</w:t>
      </w:r>
      <w:r>
        <w:rPr>
          <w:spacing w:val="22"/>
          <w:position w:val="5"/>
          <w:sz w:val="26"/>
          <w:szCs w:val="26"/>
        </w:rPr>
        <w:t xml:space="preserve"> </w:t>
      </w:r>
      <w:r>
        <w:rPr>
          <w:spacing w:val="-7"/>
          <w:position w:val="5"/>
          <w:sz w:val="26"/>
          <w:szCs w:val="26"/>
        </w:rPr>
        <w:t>v</w:t>
      </w:r>
      <w:r>
        <w:rPr>
          <w:spacing w:val="7"/>
          <w:position w:val="5"/>
          <w:sz w:val="26"/>
          <w:szCs w:val="26"/>
        </w:rPr>
        <w:t>ớ</w:t>
      </w:r>
      <w:r>
        <w:rPr>
          <w:position w:val="5"/>
          <w:sz w:val="26"/>
          <w:szCs w:val="26"/>
        </w:rPr>
        <w:t>i</w:t>
      </w:r>
      <w:r>
        <w:rPr>
          <w:spacing w:val="18"/>
          <w:position w:val="5"/>
          <w:sz w:val="26"/>
          <w:szCs w:val="26"/>
        </w:rPr>
        <w:t xml:space="preserve"> </w:t>
      </w:r>
      <w:r>
        <w:rPr>
          <w:spacing w:val="-7"/>
          <w:position w:val="5"/>
          <w:sz w:val="26"/>
          <w:szCs w:val="26"/>
        </w:rPr>
        <w:t>A</w:t>
      </w:r>
      <w:r>
        <w:rPr>
          <w:position w:val="5"/>
          <w:sz w:val="26"/>
          <w:szCs w:val="26"/>
        </w:rPr>
        <w:t>ctor</w:t>
      </w:r>
      <w:r>
        <w:rPr>
          <w:spacing w:val="23"/>
          <w:position w:val="5"/>
          <w:sz w:val="26"/>
          <w:szCs w:val="26"/>
        </w:rPr>
        <w:t xml:space="preserve"> </w:t>
      </w:r>
      <w:r>
        <w:rPr>
          <w:position w:val="5"/>
          <w:sz w:val="26"/>
          <w:szCs w:val="26"/>
        </w:rPr>
        <w:t>“</w:t>
      </w:r>
      <w:r>
        <w:rPr>
          <w:spacing w:val="-7"/>
          <w:position w:val="5"/>
          <w:sz w:val="26"/>
          <w:szCs w:val="26"/>
        </w:rPr>
        <w:t>K</w:t>
      </w:r>
      <w:r>
        <w:rPr>
          <w:spacing w:val="7"/>
          <w:position w:val="5"/>
          <w:sz w:val="26"/>
          <w:szCs w:val="26"/>
        </w:rPr>
        <w:t>h</w:t>
      </w:r>
      <w:r>
        <w:rPr>
          <w:position w:val="5"/>
          <w:sz w:val="26"/>
          <w:szCs w:val="26"/>
        </w:rPr>
        <w:t>ách</w:t>
      </w:r>
      <w:r>
        <w:rPr>
          <w:spacing w:val="13"/>
          <w:position w:val="5"/>
          <w:sz w:val="26"/>
          <w:szCs w:val="26"/>
        </w:rPr>
        <w:t xml:space="preserve"> </w:t>
      </w:r>
      <w:r>
        <w:rPr>
          <w:position w:val="5"/>
          <w:sz w:val="26"/>
          <w:szCs w:val="26"/>
        </w:rPr>
        <w:t>h</w:t>
      </w:r>
      <w:r>
        <w:rPr>
          <w:spacing w:val="7"/>
          <w:position w:val="5"/>
          <w:sz w:val="26"/>
          <w:szCs w:val="26"/>
        </w:rPr>
        <w:t>à</w:t>
      </w:r>
      <w:r>
        <w:rPr>
          <w:spacing w:val="-7"/>
          <w:position w:val="5"/>
          <w:sz w:val="26"/>
          <w:szCs w:val="26"/>
        </w:rPr>
        <w:t>n</w:t>
      </w:r>
      <w:r>
        <w:rPr>
          <w:spacing w:val="7"/>
          <w:position w:val="5"/>
          <w:sz w:val="26"/>
          <w:szCs w:val="26"/>
        </w:rPr>
        <w:t>g</w:t>
      </w:r>
      <w:r>
        <w:rPr>
          <w:position w:val="5"/>
          <w:sz w:val="26"/>
          <w:szCs w:val="26"/>
        </w:rPr>
        <w:t>”,</w:t>
      </w:r>
      <w:r>
        <w:rPr>
          <w:spacing w:val="25"/>
          <w:position w:val="5"/>
          <w:sz w:val="26"/>
          <w:szCs w:val="26"/>
        </w:rPr>
        <w:t xml:space="preserve"> </w:t>
      </w:r>
      <w:r>
        <w:rPr>
          <w:position w:val="5"/>
          <w:sz w:val="26"/>
          <w:szCs w:val="26"/>
        </w:rPr>
        <w:t>ch</w:t>
      </w:r>
      <w:r>
        <w:rPr>
          <w:spacing w:val="3"/>
          <w:position w:val="5"/>
          <w:sz w:val="26"/>
          <w:szCs w:val="26"/>
        </w:rPr>
        <w:t>ứ</w:t>
      </w:r>
      <w:r>
        <w:rPr>
          <w:position w:val="5"/>
          <w:sz w:val="26"/>
          <w:szCs w:val="26"/>
        </w:rPr>
        <w:t>c</w:t>
      </w:r>
      <w:r>
        <w:rPr>
          <w:spacing w:val="24"/>
          <w:position w:val="5"/>
          <w:sz w:val="26"/>
          <w:szCs w:val="26"/>
        </w:rPr>
        <w:t xml:space="preserve"> </w:t>
      </w:r>
      <w:r>
        <w:rPr>
          <w:spacing w:val="-15"/>
          <w:position w:val="5"/>
          <w:sz w:val="26"/>
          <w:szCs w:val="26"/>
        </w:rPr>
        <w:t>n</w:t>
      </w:r>
      <w:r>
        <w:rPr>
          <w:spacing w:val="7"/>
          <w:position w:val="5"/>
          <w:sz w:val="26"/>
          <w:szCs w:val="26"/>
        </w:rPr>
        <w:t>ă</w:t>
      </w:r>
      <w:r>
        <w:rPr>
          <w:spacing w:val="-7"/>
          <w:position w:val="5"/>
          <w:sz w:val="26"/>
          <w:szCs w:val="26"/>
        </w:rPr>
        <w:t>n</w:t>
      </w:r>
      <w:r>
        <w:rPr>
          <w:position w:val="5"/>
          <w:sz w:val="26"/>
          <w:szCs w:val="26"/>
        </w:rPr>
        <w:t>g</w:t>
      </w:r>
    </w:p>
    <w:p w14:paraId="51C3465D" w14:textId="77777777" w:rsidR="00233B50" w:rsidRDefault="00000000">
      <w:pPr>
        <w:spacing w:line="220" w:lineRule="exact"/>
        <w:ind w:left="861"/>
        <w:rPr>
          <w:sz w:val="26"/>
          <w:szCs w:val="26"/>
        </w:rPr>
      </w:pPr>
      <w:r>
        <w:rPr>
          <w:position w:val="1"/>
          <w:sz w:val="26"/>
          <w:szCs w:val="26"/>
        </w:rPr>
        <w:t>Chat</w:t>
      </w:r>
      <w:r>
        <w:rPr>
          <w:spacing w:val="-5"/>
          <w:position w:val="1"/>
          <w:sz w:val="26"/>
          <w:szCs w:val="26"/>
        </w:rPr>
        <w:t xml:space="preserve"> </w:t>
      </w:r>
      <w:r>
        <w:rPr>
          <w:position w:val="1"/>
          <w:sz w:val="26"/>
          <w:szCs w:val="26"/>
        </w:rPr>
        <w:t>d</w:t>
      </w:r>
      <w:r>
        <w:rPr>
          <w:spacing w:val="7"/>
          <w:position w:val="1"/>
          <w:sz w:val="26"/>
          <w:szCs w:val="26"/>
        </w:rPr>
        <w:t>ù</w:t>
      </w:r>
      <w:r>
        <w:rPr>
          <w:spacing w:val="-15"/>
          <w:position w:val="1"/>
          <w:sz w:val="26"/>
          <w:szCs w:val="26"/>
        </w:rPr>
        <w:t>n</w:t>
      </w:r>
      <w:r>
        <w:rPr>
          <w:position w:val="1"/>
          <w:sz w:val="26"/>
          <w:szCs w:val="26"/>
        </w:rPr>
        <w:t>g</w:t>
      </w:r>
      <w:r>
        <w:rPr>
          <w:spacing w:val="-5"/>
          <w:position w:val="1"/>
          <w:sz w:val="26"/>
          <w:szCs w:val="26"/>
        </w:rPr>
        <w:t xml:space="preserve"> </w:t>
      </w:r>
      <w:r>
        <w:rPr>
          <w:spacing w:val="7"/>
          <w:position w:val="1"/>
          <w:sz w:val="26"/>
          <w:szCs w:val="26"/>
        </w:rPr>
        <w:t>ch</w:t>
      </w:r>
      <w:r>
        <w:rPr>
          <w:position w:val="1"/>
          <w:sz w:val="26"/>
          <w:szCs w:val="26"/>
        </w:rPr>
        <w:t>u</w:t>
      </w:r>
      <w:r>
        <w:rPr>
          <w:spacing w:val="-7"/>
          <w:position w:val="1"/>
          <w:sz w:val="26"/>
          <w:szCs w:val="26"/>
        </w:rPr>
        <w:t>n</w:t>
      </w:r>
      <w:r>
        <w:rPr>
          <w:position w:val="1"/>
          <w:sz w:val="26"/>
          <w:szCs w:val="26"/>
        </w:rPr>
        <w:t>g</w:t>
      </w:r>
      <w:r>
        <w:rPr>
          <w:spacing w:val="1"/>
          <w:position w:val="1"/>
          <w:sz w:val="26"/>
          <w:szCs w:val="26"/>
        </w:rPr>
        <w:t xml:space="preserve"> </w:t>
      </w:r>
      <w:r>
        <w:rPr>
          <w:spacing w:val="-7"/>
          <w:position w:val="1"/>
          <w:sz w:val="26"/>
          <w:szCs w:val="26"/>
        </w:rPr>
        <w:t>v</w:t>
      </w:r>
      <w:r>
        <w:rPr>
          <w:spacing w:val="7"/>
          <w:position w:val="1"/>
          <w:sz w:val="26"/>
          <w:szCs w:val="26"/>
        </w:rPr>
        <w:t>ớ</w:t>
      </w:r>
      <w:r>
        <w:rPr>
          <w:position w:val="1"/>
          <w:sz w:val="26"/>
          <w:szCs w:val="26"/>
        </w:rPr>
        <w:t>i</w:t>
      </w:r>
      <w:r>
        <w:rPr>
          <w:spacing w:val="-3"/>
          <w:position w:val="1"/>
          <w:sz w:val="26"/>
          <w:szCs w:val="26"/>
        </w:rPr>
        <w:t xml:space="preserve"> </w:t>
      </w:r>
      <w:r>
        <w:rPr>
          <w:spacing w:val="-7"/>
          <w:position w:val="1"/>
          <w:sz w:val="26"/>
          <w:szCs w:val="26"/>
        </w:rPr>
        <w:t>A</w:t>
      </w:r>
      <w:r>
        <w:rPr>
          <w:position w:val="1"/>
          <w:sz w:val="26"/>
          <w:szCs w:val="26"/>
        </w:rPr>
        <w:t>ctor</w:t>
      </w:r>
      <w:r>
        <w:rPr>
          <w:spacing w:val="1"/>
          <w:position w:val="1"/>
          <w:sz w:val="26"/>
          <w:szCs w:val="26"/>
        </w:rPr>
        <w:t xml:space="preserve"> </w:t>
      </w:r>
      <w:r>
        <w:rPr>
          <w:position w:val="1"/>
          <w:sz w:val="26"/>
          <w:szCs w:val="26"/>
        </w:rPr>
        <w:t>“</w:t>
      </w:r>
      <w:r>
        <w:rPr>
          <w:spacing w:val="-7"/>
          <w:position w:val="1"/>
          <w:sz w:val="26"/>
          <w:szCs w:val="26"/>
        </w:rPr>
        <w:t>K</w:t>
      </w:r>
      <w:r>
        <w:rPr>
          <w:position w:val="1"/>
          <w:sz w:val="26"/>
          <w:szCs w:val="26"/>
        </w:rPr>
        <w:t>hách</w:t>
      </w:r>
      <w:r>
        <w:rPr>
          <w:spacing w:val="-8"/>
          <w:position w:val="1"/>
          <w:sz w:val="26"/>
          <w:szCs w:val="26"/>
        </w:rPr>
        <w:t xml:space="preserve"> </w:t>
      </w:r>
      <w:r>
        <w:rPr>
          <w:spacing w:val="7"/>
          <w:position w:val="1"/>
          <w:sz w:val="26"/>
          <w:szCs w:val="26"/>
        </w:rPr>
        <w:t>hà</w:t>
      </w:r>
      <w:r>
        <w:rPr>
          <w:spacing w:val="-7"/>
          <w:position w:val="1"/>
          <w:sz w:val="26"/>
          <w:szCs w:val="26"/>
        </w:rPr>
        <w:t>n</w:t>
      </w:r>
      <w:r>
        <w:rPr>
          <w:position w:val="1"/>
          <w:sz w:val="26"/>
          <w:szCs w:val="26"/>
        </w:rPr>
        <w:t>g</w:t>
      </w:r>
      <w:r>
        <w:rPr>
          <w:spacing w:val="-5"/>
          <w:position w:val="1"/>
          <w:sz w:val="26"/>
          <w:szCs w:val="26"/>
        </w:rPr>
        <w:t xml:space="preserve"> </w:t>
      </w:r>
      <w:r>
        <w:rPr>
          <w:spacing w:val="7"/>
          <w:position w:val="1"/>
          <w:sz w:val="26"/>
          <w:szCs w:val="26"/>
        </w:rPr>
        <w:t>t</w:t>
      </w:r>
      <w:r>
        <w:rPr>
          <w:spacing w:val="-7"/>
          <w:position w:val="1"/>
          <w:sz w:val="26"/>
          <w:szCs w:val="26"/>
        </w:rPr>
        <w:t>i</w:t>
      </w:r>
      <w:r>
        <w:rPr>
          <w:spacing w:val="7"/>
          <w:position w:val="1"/>
          <w:sz w:val="26"/>
          <w:szCs w:val="26"/>
        </w:rPr>
        <w:t>ề</w:t>
      </w:r>
      <w:r>
        <w:rPr>
          <w:position w:val="1"/>
          <w:sz w:val="26"/>
          <w:szCs w:val="26"/>
        </w:rPr>
        <w:t>m</w:t>
      </w:r>
      <w:r>
        <w:rPr>
          <w:spacing w:val="-3"/>
          <w:position w:val="1"/>
          <w:sz w:val="26"/>
          <w:szCs w:val="26"/>
        </w:rPr>
        <w:t xml:space="preserve"> </w:t>
      </w:r>
      <w:r>
        <w:rPr>
          <w:spacing w:val="-7"/>
          <w:position w:val="1"/>
          <w:sz w:val="26"/>
          <w:szCs w:val="26"/>
        </w:rPr>
        <w:t>n</w:t>
      </w:r>
      <w:r>
        <w:rPr>
          <w:spacing w:val="7"/>
          <w:position w:val="1"/>
          <w:sz w:val="26"/>
          <w:szCs w:val="26"/>
        </w:rPr>
        <w:t>ă</w:t>
      </w:r>
      <w:r>
        <w:rPr>
          <w:spacing w:val="-7"/>
          <w:position w:val="1"/>
          <w:sz w:val="26"/>
          <w:szCs w:val="26"/>
        </w:rPr>
        <w:t>n</w:t>
      </w:r>
      <w:r>
        <w:rPr>
          <w:position w:val="1"/>
          <w:sz w:val="26"/>
          <w:szCs w:val="26"/>
        </w:rPr>
        <w:t>g”</w:t>
      </w:r>
    </w:p>
    <w:p w14:paraId="4B6F2BEF" w14:textId="77777777" w:rsidR="00233B50" w:rsidRDefault="00233B50">
      <w:pPr>
        <w:spacing w:before="6" w:line="160" w:lineRule="exact"/>
        <w:rPr>
          <w:sz w:val="17"/>
          <w:szCs w:val="17"/>
        </w:rPr>
      </w:pPr>
    </w:p>
    <w:p w14:paraId="02F55AFA" w14:textId="72375995" w:rsidR="00233B50" w:rsidRDefault="00000000">
      <w:pPr>
        <w:ind w:left="140"/>
        <w:rPr>
          <w:sz w:val="26"/>
          <w:szCs w:val="26"/>
        </w:rPr>
      </w:pPr>
      <w:r>
        <w:rPr>
          <w:sz w:val="26"/>
          <w:szCs w:val="26"/>
        </w:rPr>
        <w:t>Vẽ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u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ẽ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u:</w:t>
      </w:r>
    </w:p>
    <w:p w14:paraId="19AFD28F" w14:textId="5074B086" w:rsidR="00233B50" w:rsidRDefault="002405AB">
      <w:pPr>
        <w:spacing w:line="200" w:lineRule="exact"/>
      </w:pPr>
      <w:r>
        <w:pict w14:anchorId="1E8C3609">
          <v:group id="_x0000_s2075" style="position:absolute;margin-left:50.5pt;margin-top:10.35pt;width:515.85pt;height:472.4pt;z-index:-251656192;mso-position-horizontal-relative:page" coordorigin="2343,506" coordsize="8061,7283">
            <v:shape id="_x0000_s2077" type="#_x0000_t75" style="position:absolute;left:2358;top:521;width:8031;height:7253">
              <v:imagedata r:id="rId23" o:title=""/>
            </v:shape>
            <v:shape id="_x0000_s2076" style="position:absolute;left:2350;top:513;width:8046;height:7268" coordorigin="2350,513" coordsize="8046,7268" path="m2350,7781r8046,l10396,513r-8046,l2350,7781xe" filled="f" strokecolor="#4f81bc">
              <v:path arrowok="t"/>
            </v:shape>
            <w10:wrap anchorx="page"/>
          </v:group>
        </w:pict>
      </w:r>
    </w:p>
    <w:p w14:paraId="092D7219" w14:textId="77777777" w:rsidR="00233B50" w:rsidRDefault="00233B50">
      <w:pPr>
        <w:spacing w:line="200" w:lineRule="exact"/>
      </w:pPr>
    </w:p>
    <w:p w14:paraId="2F7EF1C4" w14:textId="77777777" w:rsidR="00233B50" w:rsidRDefault="00233B50">
      <w:pPr>
        <w:spacing w:line="200" w:lineRule="exact"/>
      </w:pPr>
    </w:p>
    <w:p w14:paraId="340DA706" w14:textId="77777777" w:rsidR="00233B50" w:rsidRDefault="00233B50">
      <w:pPr>
        <w:spacing w:line="200" w:lineRule="exact"/>
      </w:pPr>
    </w:p>
    <w:p w14:paraId="0ACD5B36" w14:textId="77777777" w:rsidR="00233B50" w:rsidRDefault="00233B50">
      <w:pPr>
        <w:spacing w:line="200" w:lineRule="exact"/>
      </w:pPr>
    </w:p>
    <w:p w14:paraId="0330EBC8" w14:textId="77777777" w:rsidR="00233B50" w:rsidRDefault="00233B50">
      <w:pPr>
        <w:spacing w:line="200" w:lineRule="exact"/>
      </w:pPr>
    </w:p>
    <w:p w14:paraId="06D1FDE0" w14:textId="77777777" w:rsidR="00233B50" w:rsidRDefault="00233B50">
      <w:pPr>
        <w:spacing w:line="200" w:lineRule="exact"/>
      </w:pPr>
    </w:p>
    <w:p w14:paraId="41051FEB" w14:textId="77777777" w:rsidR="00233B50" w:rsidRDefault="00233B50">
      <w:pPr>
        <w:spacing w:line="200" w:lineRule="exact"/>
      </w:pPr>
    </w:p>
    <w:p w14:paraId="7CA644E9" w14:textId="77777777" w:rsidR="00233B50" w:rsidRDefault="00233B50">
      <w:pPr>
        <w:spacing w:line="200" w:lineRule="exact"/>
      </w:pPr>
    </w:p>
    <w:p w14:paraId="11AEABAA" w14:textId="77777777" w:rsidR="00233B50" w:rsidRDefault="00233B50">
      <w:pPr>
        <w:spacing w:line="200" w:lineRule="exact"/>
      </w:pPr>
    </w:p>
    <w:p w14:paraId="74FC4689" w14:textId="77777777" w:rsidR="00233B50" w:rsidRDefault="00233B50">
      <w:pPr>
        <w:spacing w:line="200" w:lineRule="exact"/>
      </w:pPr>
    </w:p>
    <w:p w14:paraId="0D2AF54D" w14:textId="77777777" w:rsidR="00233B50" w:rsidRDefault="00233B50">
      <w:pPr>
        <w:spacing w:line="200" w:lineRule="exact"/>
      </w:pPr>
    </w:p>
    <w:p w14:paraId="44114471" w14:textId="77777777" w:rsidR="00233B50" w:rsidRDefault="00233B50">
      <w:pPr>
        <w:spacing w:line="200" w:lineRule="exact"/>
      </w:pPr>
    </w:p>
    <w:p w14:paraId="657B891A" w14:textId="77777777" w:rsidR="00233B50" w:rsidRDefault="00233B50">
      <w:pPr>
        <w:spacing w:line="200" w:lineRule="exact"/>
      </w:pPr>
    </w:p>
    <w:p w14:paraId="4F47936B" w14:textId="77777777" w:rsidR="00233B50" w:rsidRDefault="00233B50">
      <w:pPr>
        <w:spacing w:line="200" w:lineRule="exact"/>
      </w:pPr>
    </w:p>
    <w:p w14:paraId="07EF5C12" w14:textId="77777777" w:rsidR="00233B50" w:rsidRDefault="00233B50">
      <w:pPr>
        <w:spacing w:line="200" w:lineRule="exact"/>
      </w:pPr>
    </w:p>
    <w:p w14:paraId="04ABDD1C" w14:textId="77777777" w:rsidR="00233B50" w:rsidRDefault="00233B50">
      <w:pPr>
        <w:spacing w:line="200" w:lineRule="exact"/>
      </w:pPr>
    </w:p>
    <w:p w14:paraId="504E21FC" w14:textId="77777777" w:rsidR="00233B50" w:rsidRDefault="00233B50">
      <w:pPr>
        <w:spacing w:line="200" w:lineRule="exact"/>
      </w:pPr>
    </w:p>
    <w:p w14:paraId="607A9DD5" w14:textId="77777777" w:rsidR="00233B50" w:rsidRDefault="00233B50">
      <w:pPr>
        <w:spacing w:line="200" w:lineRule="exact"/>
      </w:pPr>
    </w:p>
    <w:p w14:paraId="5B05D3B0" w14:textId="77777777" w:rsidR="00233B50" w:rsidRDefault="00233B50">
      <w:pPr>
        <w:spacing w:line="200" w:lineRule="exact"/>
      </w:pPr>
    </w:p>
    <w:p w14:paraId="0996E294" w14:textId="77777777" w:rsidR="00233B50" w:rsidRDefault="00233B50">
      <w:pPr>
        <w:spacing w:line="200" w:lineRule="exact"/>
      </w:pPr>
    </w:p>
    <w:p w14:paraId="7C7F00DC" w14:textId="77777777" w:rsidR="00233B50" w:rsidRDefault="00233B50">
      <w:pPr>
        <w:spacing w:line="200" w:lineRule="exact"/>
      </w:pPr>
    </w:p>
    <w:p w14:paraId="2F50E17F" w14:textId="77777777" w:rsidR="00233B50" w:rsidRDefault="00233B50">
      <w:pPr>
        <w:spacing w:line="200" w:lineRule="exact"/>
      </w:pPr>
    </w:p>
    <w:p w14:paraId="4CE79C6D" w14:textId="77777777" w:rsidR="00233B50" w:rsidRDefault="00233B50">
      <w:pPr>
        <w:spacing w:line="200" w:lineRule="exact"/>
      </w:pPr>
    </w:p>
    <w:p w14:paraId="6C68F2E3" w14:textId="77777777" w:rsidR="00233B50" w:rsidRDefault="00233B50">
      <w:pPr>
        <w:spacing w:line="200" w:lineRule="exact"/>
      </w:pPr>
    </w:p>
    <w:p w14:paraId="113AE0E2" w14:textId="77777777" w:rsidR="00233B50" w:rsidRDefault="00233B50">
      <w:pPr>
        <w:spacing w:line="200" w:lineRule="exact"/>
      </w:pPr>
    </w:p>
    <w:p w14:paraId="1AD1FFAB" w14:textId="77777777" w:rsidR="00233B50" w:rsidRDefault="00233B50">
      <w:pPr>
        <w:spacing w:line="200" w:lineRule="exact"/>
      </w:pPr>
    </w:p>
    <w:p w14:paraId="0549F421" w14:textId="77777777" w:rsidR="00233B50" w:rsidRDefault="00233B50">
      <w:pPr>
        <w:spacing w:line="200" w:lineRule="exact"/>
      </w:pPr>
    </w:p>
    <w:p w14:paraId="01274187" w14:textId="77777777" w:rsidR="00233B50" w:rsidRDefault="00233B50">
      <w:pPr>
        <w:spacing w:line="200" w:lineRule="exact"/>
      </w:pPr>
    </w:p>
    <w:p w14:paraId="5A09799C" w14:textId="77777777" w:rsidR="00233B50" w:rsidRDefault="00233B50">
      <w:pPr>
        <w:spacing w:line="200" w:lineRule="exact"/>
      </w:pPr>
    </w:p>
    <w:p w14:paraId="388B3DE6" w14:textId="77777777" w:rsidR="00233B50" w:rsidRDefault="00233B50">
      <w:pPr>
        <w:spacing w:line="200" w:lineRule="exact"/>
      </w:pPr>
    </w:p>
    <w:p w14:paraId="50D278E5" w14:textId="77777777" w:rsidR="00233B50" w:rsidRDefault="00233B50">
      <w:pPr>
        <w:spacing w:line="200" w:lineRule="exact"/>
      </w:pPr>
    </w:p>
    <w:p w14:paraId="3574C8F3" w14:textId="77777777" w:rsidR="00233B50" w:rsidRDefault="00233B50">
      <w:pPr>
        <w:spacing w:line="200" w:lineRule="exact"/>
      </w:pPr>
    </w:p>
    <w:p w14:paraId="5C4DF15C" w14:textId="77777777" w:rsidR="00233B50" w:rsidRDefault="00233B50">
      <w:pPr>
        <w:spacing w:line="200" w:lineRule="exact"/>
      </w:pPr>
    </w:p>
    <w:p w14:paraId="35314385" w14:textId="77777777" w:rsidR="00233B50" w:rsidRDefault="00233B50">
      <w:pPr>
        <w:spacing w:line="200" w:lineRule="exact"/>
      </w:pPr>
    </w:p>
    <w:p w14:paraId="3DF80AC6" w14:textId="77777777" w:rsidR="00233B50" w:rsidRDefault="00233B50">
      <w:pPr>
        <w:spacing w:line="200" w:lineRule="exact"/>
      </w:pPr>
    </w:p>
    <w:p w14:paraId="6FC23661" w14:textId="77777777" w:rsidR="00233B50" w:rsidRDefault="00233B50">
      <w:pPr>
        <w:spacing w:line="200" w:lineRule="exact"/>
      </w:pPr>
    </w:p>
    <w:p w14:paraId="08AD0906" w14:textId="77777777" w:rsidR="00233B50" w:rsidRDefault="00233B50">
      <w:pPr>
        <w:spacing w:before="9" w:line="280" w:lineRule="exact"/>
        <w:rPr>
          <w:sz w:val="28"/>
          <w:szCs w:val="28"/>
        </w:rPr>
      </w:pPr>
    </w:p>
    <w:p w14:paraId="7C46D6FC" w14:textId="77777777" w:rsidR="002405AB" w:rsidRDefault="002405AB">
      <w:pPr>
        <w:ind w:left="2140" w:right="2169"/>
        <w:jc w:val="center"/>
        <w:rPr>
          <w:b/>
          <w:spacing w:val="7"/>
          <w:sz w:val="26"/>
          <w:szCs w:val="26"/>
        </w:rPr>
      </w:pPr>
    </w:p>
    <w:p w14:paraId="0C70D3CC" w14:textId="77777777" w:rsidR="002405AB" w:rsidRDefault="002405AB">
      <w:pPr>
        <w:ind w:left="2140" w:right="2169"/>
        <w:jc w:val="center"/>
        <w:rPr>
          <w:b/>
          <w:spacing w:val="7"/>
          <w:sz w:val="26"/>
          <w:szCs w:val="26"/>
        </w:rPr>
      </w:pPr>
    </w:p>
    <w:p w14:paraId="646A5D2B" w14:textId="77777777" w:rsidR="002405AB" w:rsidRDefault="002405AB">
      <w:pPr>
        <w:ind w:left="2140" w:right="2169"/>
        <w:jc w:val="center"/>
        <w:rPr>
          <w:b/>
          <w:spacing w:val="7"/>
          <w:sz w:val="26"/>
          <w:szCs w:val="26"/>
        </w:rPr>
      </w:pPr>
    </w:p>
    <w:p w14:paraId="145CABC5" w14:textId="77777777" w:rsidR="002405AB" w:rsidRDefault="002405AB">
      <w:pPr>
        <w:ind w:left="2140" w:right="2169"/>
        <w:jc w:val="center"/>
        <w:rPr>
          <w:b/>
          <w:spacing w:val="7"/>
          <w:sz w:val="26"/>
          <w:szCs w:val="26"/>
        </w:rPr>
      </w:pPr>
    </w:p>
    <w:p w14:paraId="38E25AEC" w14:textId="77777777" w:rsidR="002405AB" w:rsidRDefault="002405AB">
      <w:pPr>
        <w:ind w:left="2140" w:right="2169"/>
        <w:jc w:val="center"/>
        <w:rPr>
          <w:b/>
          <w:spacing w:val="7"/>
          <w:sz w:val="26"/>
          <w:szCs w:val="26"/>
        </w:rPr>
      </w:pPr>
    </w:p>
    <w:p w14:paraId="0C274A2E" w14:textId="77777777" w:rsidR="002405AB" w:rsidRDefault="002405AB">
      <w:pPr>
        <w:ind w:left="2140" w:right="2169"/>
        <w:jc w:val="center"/>
        <w:rPr>
          <w:b/>
          <w:spacing w:val="7"/>
          <w:sz w:val="26"/>
          <w:szCs w:val="26"/>
        </w:rPr>
      </w:pPr>
    </w:p>
    <w:p w14:paraId="1A0CCE55" w14:textId="77777777" w:rsidR="002405AB" w:rsidRDefault="002405AB">
      <w:pPr>
        <w:ind w:left="2140" w:right="2169"/>
        <w:jc w:val="center"/>
        <w:rPr>
          <w:b/>
          <w:spacing w:val="7"/>
          <w:sz w:val="26"/>
          <w:szCs w:val="26"/>
        </w:rPr>
      </w:pPr>
    </w:p>
    <w:p w14:paraId="713FE04D" w14:textId="5F79F2F4" w:rsidR="00233B50" w:rsidRDefault="00000000">
      <w:pPr>
        <w:ind w:left="2140" w:right="2169"/>
        <w:jc w:val="center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B</w:t>
      </w:r>
      <w:r>
        <w:rPr>
          <w:b/>
          <w:sz w:val="26"/>
          <w:szCs w:val="26"/>
        </w:rPr>
        <w:t>ản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ẽ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z w:val="26"/>
          <w:szCs w:val="26"/>
        </w:rPr>
        <w:t>khi</w:t>
      </w:r>
      <w:r>
        <w:rPr>
          <w:b/>
          <w:spacing w:val="-12"/>
          <w:sz w:val="26"/>
          <w:szCs w:val="26"/>
        </w:rPr>
        <w:t xml:space="preserve"> </w:t>
      </w:r>
      <w:r>
        <w:rPr>
          <w:b/>
          <w:sz w:val="26"/>
          <w:szCs w:val="26"/>
        </w:rPr>
        <w:t>bổ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s</w:t>
      </w:r>
      <w:r>
        <w:rPr>
          <w:b/>
          <w:sz w:val="26"/>
          <w:szCs w:val="26"/>
        </w:rPr>
        <w:t>u</w:t>
      </w:r>
      <w:r>
        <w:rPr>
          <w:b/>
          <w:spacing w:val="-8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c</w:t>
      </w:r>
      <w:r>
        <w:rPr>
          <w:b/>
          <w:spacing w:val="7"/>
          <w:sz w:val="26"/>
          <w:szCs w:val="26"/>
        </w:rPr>
        <w:t>á</w:t>
      </w:r>
      <w:r>
        <w:rPr>
          <w:b/>
          <w:sz w:val="26"/>
          <w:szCs w:val="26"/>
        </w:rPr>
        <w:t>c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3"/>
          <w:sz w:val="26"/>
          <w:szCs w:val="26"/>
        </w:rPr>
        <w:t>ứ</w:t>
      </w:r>
      <w:r>
        <w:rPr>
          <w:b/>
          <w:sz w:val="26"/>
          <w:szCs w:val="26"/>
        </w:rPr>
        <w:t>c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ă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w w:val="99"/>
          <w:sz w:val="26"/>
          <w:szCs w:val="26"/>
        </w:rPr>
        <w:t>c</w:t>
      </w:r>
      <w:r>
        <w:rPr>
          <w:b/>
          <w:spacing w:val="-7"/>
          <w:w w:val="99"/>
          <w:sz w:val="26"/>
          <w:szCs w:val="26"/>
        </w:rPr>
        <w:t>h</w:t>
      </w:r>
      <w:r>
        <w:rPr>
          <w:b/>
          <w:w w:val="99"/>
          <w:sz w:val="26"/>
          <w:szCs w:val="26"/>
        </w:rPr>
        <w:t>o</w:t>
      </w:r>
    </w:p>
    <w:p w14:paraId="3A8CE1DC" w14:textId="77777777" w:rsidR="00233B50" w:rsidRDefault="00233B50">
      <w:pPr>
        <w:spacing w:before="3" w:line="180" w:lineRule="exact"/>
        <w:rPr>
          <w:sz w:val="18"/>
          <w:szCs w:val="18"/>
        </w:rPr>
      </w:pPr>
    </w:p>
    <w:p w14:paraId="49C18060" w14:textId="77777777" w:rsidR="00233B50" w:rsidRDefault="00000000">
      <w:pPr>
        <w:ind w:left="1297" w:right="1321"/>
        <w:jc w:val="center"/>
        <w:rPr>
          <w:sz w:val="26"/>
          <w:szCs w:val="26"/>
        </w:rPr>
      </w:pPr>
      <w:r>
        <w:rPr>
          <w:b/>
          <w:sz w:val="26"/>
          <w:szCs w:val="26"/>
        </w:rPr>
        <w:t>“K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ề</w:t>
      </w:r>
      <w:r>
        <w:rPr>
          <w:b/>
          <w:sz w:val="26"/>
          <w:szCs w:val="26"/>
        </w:rPr>
        <w:t>m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ă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g”,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“</w:t>
      </w:r>
      <w:r>
        <w:rPr>
          <w:b/>
          <w:spacing w:val="7"/>
          <w:sz w:val="26"/>
          <w:szCs w:val="26"/>
        </w:rPr>
        <w:t>K</w:t>
      </w:r>
      <w:r>
        <w:rPr>
          <w:b/>
          <w:sz w:val="26"/>
          <w:szCs w:val="26"/>
        </w:rPr>
        <w:t>há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à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 xml:space="preserve">g”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à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“Ng</w:t>
      </w:r>
      <w:r>
        <w:rPr>
          <w:b/>
          <w:spacing w:val="3"/>
          <w:sz w:val="26"/>
          <w:szCs w:val="26"/>
        </w:rPr>
        <w:t>ư</w:t>
      </w:r>
      <w:r>
        <w:rPr>
          <w:b/>
          <w:spacing w:val="7"/>
          <w:sz w:val="26"/>
          <w:szCs w:val="26"/>
        </w:rPr>
        <w:t>ờ</w:t>
      </w:r>
      <w:r>
        <w:rPr>
          <w:b/>
          <w:sz w:val="26"/>
          <w:szCs w:val="26"/>
        </w:rPr>
        <w:t>i</w:t>
      </w:r>
      <w:r>
        <w:rPr>
          <w:b/>
          <w:spacing w:val="-14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á</w:t>
      </w:r>
      <w:r>
        <w:rPr>
          <w:b/>
          <w:sz w:val="26"/>
          <w:szCs w:val="26"/>
        </w:rPr>
        <w:t>n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-7"/>
          <w:w w:val="99"/>
          <w:sz w:val="26"/>
          <w:szCs w:val="26"/>
        </w:rPr>
        <w:t>h</w:t>
      </w:r>
      <w:r>
        <w:rPr>
          <w:b/>
          <w:spacing w:val="7"/>
          <w:w w:val="99"/>
          <w:sz w:val="26"/>
          <w:szCs w:val="26"/>
        </w:rPr>
        <w:t>à</w:t>
      </w:r>
      <w:r>
        <w:rPr>
          <w:b/>
          <w:w w:val="99"/>
          <w:sz w:val="26"/>
          <w:szCs w:val="26"/>
        </w:rPr>
        <w:t>ng”</w:t>
      </w:r>
    </w:p>
    <w:p w14:paraId="1F66B958" w14:textId="77777777" w:rsidR="00233B50" w:rsidRDefault="00233B50">
      <w:pPr>
        <w:spacing w:before="9" w:line="160" w:lineRule="exact"/>
        <w:rPr>
          <w:sz w:val="16"/>
          <w:szCs w:val="16"/>
        </w:rPr>
      </w:pPr>
    </w:p>
    <w:p w14:paraId="42E12FF9" w14:textId="77777777" w:rsidR="00233B50" w:rsidRDefault="00000000">
      <w:pPr>
        <w:spacing w:line="242" w:lineRule="auto"/>
        <w:ind w:left="140" w:right="113"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>Các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ã</w:t>
      </w:r>
      <w:r>
        <w:rPr>
          <w:sz w:val="26"/>
          <w:szCs w:val="26"/>
        </w:rPr>
        <w:t>y</w:t>
      </w:r>
      <w:r>
        <w:rPr>
          <w:spacing w:val="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ụ</w:t>
      </w:r>
      <w:r>
        <w:rPr>
          <w:sz w:val="26"/>
          <w:szCs w:val="26"/>
        </w:rPr>
        <w:t>c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ho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tất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6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ò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14"/>
          <w:sz w:val="26"/>
          <w:szCs w:val="26"/>
        </w:rPr>
        <w:t>ả</w:t>
      </w:r>
      <w:r>
        <w:rPr>
          <w:sz w:val="26"/>
          <w:szCs w:val="26"/>
        </w:rPr>
        <w:t xml:space="preserve">n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ẽ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ho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ỉ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.</w:t>
      </w:r>
    </w:p>
    <w:p w14:paraId="53FA367A" w14:textId="77777777" w:rsidR="00233B50" w:rsidRDefault="00233B50">
      <w:pPr>
        <w:spacing w:before="1" w:line="180" w:lineRule="exact"/>
        <w:rPr>
          <w:sz w:val="18"/>
          <w:szCs w:val="18"/>
        </w:rPr>
      </w:pPr>
    </w:p>
    <w:p w14:paraId="4108CA0D" w14:textId="77777777" w:rsidR="00233B50" w:rsidRDefault="00000000">
      <w:pPr>
        <w:ind w:left="140"/>
        <w:rPr>
          <w:sz w:val="26"/>
          <w:szCs w:val="26"/>
        </w:rPr>
      </w:pPr>
      <w:r>
        <w:rPr>
          <w:b/>
          <w:i/>
          <w:sz w:val="26"/>
          <w:szCs w:val="26"/>
        </w:rPr>
        <w:t>Bài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tập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pacing w:val="1"/>
          <w:sz w:val="26"/>
          <w:szCs w:val="26"/>
        </w:rPr>
        <w:t>2</w:t>
      </w:r>
      <w:r>
        <w:rPr>
          <w:b/>
          <w:i/>
          <w:sz w:val="26"/>
          <w:szCs w:val="26"/>
        </w:rPr>
        <w:t>:</w:t>
      </w:r>
      <w:r>
        <w:rPr>
          <w:b/>
          <w:i/>
          <w:spacing w:val="-2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M</w:t>
      </w:r>
      <w:r>
        <w:rPr>
          <w:b/>
          <w:sz w:val="26"/>
          <w:szCs w:val="26"/>
        </w:rPr>
        <w:t>ô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1"/>
          <w:sz w:val="26"/>
          <w:szCs w:val="26"/>
        </w:rPr>
        <w:t>t</w:t>
      </w:r>
      <w:r>
        <w:rPr>
          <w:b/>
          <w:sz w:val="26"/>
          <w:szCs w:val="26"/>
        </w:rPr>
        <w:t>ả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3"/>
          <w:sz w:val="26"/>
          <w:szCs w:val="26"/>
        </w:rPr>
        <w:t>ứ</w:t>
      </w:r>
      <w:r>
        <w:rPr>
          <w:b/>
          <w:sz w:val="26"/>
          <w:szCs w:val="26"/>
        </w:rPr>
        <w:t>c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n</w:t>
      </w:r>
      <w:r>
        <w:rPr>
          <w:b/>
          <w:spacing w:val="7"/>
          <w:sz w:val="26"/>
          <w:szCs w:val="26"/>
        </w:rPr>
        <w:t>ă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à</w:t>
      </w:r>
      <w:r>
        <w:rPr>
          <w:b/>
          <w:spacing w:val="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y</w:t>
      </w:r>
      <w:r>
        <w:rPr>
          <w:b/>
          <w:spacing w:val="7"/>
          <w:sz w:val="26"/>
          <w:szCs w:val="26"/>
        </w:rPr>
        <w:t>ê</w:t>
      </w:r>
      <w:r>
        <w:rPr>
          <w:b/>
          <w:sz w:val="26"/>
          <w:szCs w:val="26"/>
        </w:rPr>
        <w:t>u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pacing w:val="2"/>
          <w:sz w:val="26"/>
          <w:szCs w:val="26"/>
        </w:rPr>
        <w:t>c</w:t>
      </w:r>
      <w:r>
        <w:rPr>
          <w:b/>
          <w:spacing w:val="7"/>
          <w:sz w:val="26"/>
          <w:szCs w:val="26"/>
        </w:rPr>
        <w:t>ầ</w:t>
      </w:r>
      <w:r>
        <w:rPr>
          <w:b/>
          <w:sz w:val="26"/>
          <w:szCs w:val="26"/>
        </w:rPr>
        <w:t>u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pacing w:val="8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ủ</w:t>
      </w:r>
      <w:r>
        <w:rPr>
          <w:b/>
          <w:sz w:val="26"/>
          <w:szCs w:val="26"/>
        </w:rPr>
        <w:t>a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z w:val="26"/>
          <w:szCs w:val="26"/>
        </w:rPr>
        <w:t>HỆ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THỐNG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Q</w:t>
      </w:r>
      <w:r>
        <w:rPr>
          <w:b/>
          <w:spacing w:val="1"/>
          <w:sz w:val="26"/>
          <w:szCs w:val="26"/>
        </w:rPr>
        <w:t>U</w:t>
      </w:r>
      <w:r>
        <w:rPr>
          <w:b/>
          <w:spacing w:val="-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THƯ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pacing w:val="2"/>
          <w:sz w:val="26"/>
          <w:szCs w:val="26"/>
        </w:rPr>
        <w:t>I</w:t>
      </w:r>
      <w:r>
        <w:rPr>
          <w:b/>
          <w:sz w:val="26"/>
          <w:szCs w:val="26"/>
        </w:rPr>
        <w:t>ỆN</w:t>
      </w:r>
    </w:p>
    <w:p w14:paraId="093C2580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63774BA2" w14:textId="77777777" w:rsidR="00233B50" w:rsidRDefault="00000000">
      <w:pPr>
        <w:spacing w:line="358" w:lineRule="auto"/>
        <w:ind w:left="140" w:right="126" w:firstLine="360"/>
        <w:rPr>
          <w:sz w:val="26"/>
          <w:szCs w:val="26"/>
        </w:rPr>
      </w:pPr>
      <w:r>
        <w:rPr>
          <w:sz w:val="26"/>
          <w:szCs w:val="26"/>
        </w:rPr>
        <w:t>Xây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1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học</w:t>
      </w:r>
      <w:r>
        <w:rPr>
          <w:spacing w:val="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gồ</w:t>
      </w:r>
      <w:r>
        <w:rPr>
          <w:sz w:val="26"/>
          <w:szCs w:val="26"/>
        </w:rPr>
        <w:t>m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ạt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lý th</w:t>
      </w:r>
      <w:r>
        <w:rPr>
          <w:spacing w:val="7"/>
          <w:sz w:val="26"/>
          <w:szCs w:val="26"/>
        </w:rPr>
        <w:t>ô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ch,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ả,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hoạt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ách:</w:t>
      </w:r>
    </w:p>
    <w:p w14:paraId="729D5F2A" w14:textId="77777777" w:rsidR="00233B50" w:rsidRDefault="00000000">
      <w:pPr>
        <w:tabs>
          <w:tab w:val="left" w:pos="500"/>
        </w:tabs>
        <w:spacing w:before="6" w:line="291" w:lineRule="auto"/>
        <w:ind w:left="501" w:right="117" w:hanging="36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z w:val="26"/>
          <w:szCs w:val="26"/>
        </w:rPr>
        <w:t>Si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n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14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1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thì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1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p</w:t>
      </w:r>
      <w:r>
        <w:rPr>
          <w:sz w:val="26"/>
          <w:szCs w:val="26"/>
        </w:rPr>
        <w:t>hải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ký</w:t>
      </w:r>
      <w:r>
        <w:rPr>
          <w:spacing w:val="2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m thẻ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8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3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ớp,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thẻ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8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m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(Mã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2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ả,</w:t>
      </w:r>
      <w:r>
        <w:rPr>
          <w:spacing w:val="1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ọ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ê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ớp,</w:t>
      </w:r>
      <w:r>
        <w:rPr>
          <w:spacing w:val="3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</w:p>
    <w:p w14:paraId="0825EC7C" w14:textId="31EE0858" w:rsidR="002405AB" w:rsidRPr="002405AB" w:rsidRDefault="00000000" w:rsidP="002405AB">
      <w:pPr>
        <w:spacing w:before="86"/>
        <w:ind w:left="501"/>
        <w:rPr>
          <w:sz w:val="26"/>
          <w:szCs w:val="26"/>
        </w:rPr>
      </w:pPr>
      <w:r>
        <w:rPr>
          <w:sz w:val="26"/>
          <w:szCs w:val="26"/>
        </w:rPr>
        <w:t>si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h,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í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h),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ó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thẻ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</w:p>
    <w:p w14:paraId="19D21083" w14:textId="16710051" w:rsidR="00233B50" w:rsidRDefault="00000000">
      <w:pPr>
        <w:spacing w:before="26" w:line="361" w:lineRule="auto"/>
        <w:ind w:left="501" w:right="116"/>
        <w:jc w:val="both"/>
        <w:rPr>
          <w:sz w:val="26"/>
          <w:szCs w:val="26"/>
        </w:rPr>
      </w:pPr>
      <w:r>
        <w:pict w14:anchorId="0401BB15">
          <v:group id="_x0000_s2073" style="position:absolute;left:0;text-align:left;margin-left:83.55pt;margin-top:1.75pt;width:470.8pt;height:0;z-index:-251655168;mso-position-horizontal-relative:page" coordorigin="1671,35" coordsize="9416,0">
            <v:shape id="_x0000_s2074" style="position:absolute;left:1671;top:35;width:9416;height:0" coordorigin="1671,35" coordsize="9416,0" path="m1671,35r9417,e" filled="f" strokeweight=".46pt">
              <v:path arrowok="t"/>
            </v:shape>
            <w10:wrap anchorx="page"/>
          </v:group>
        </w:pic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in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thẻ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si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ê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thẻ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sai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sót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14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 cho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phép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thủ</w:t>
      </w:r>
      <w:r>
        <w:rPr>
          <w:spacing w:val="1"/>
          <w:sz w:val="26"/>
          <w:szCs w:val="26"/>
        </w:rPr>
        <w:t xml:space="preserve"> t</w:t>
      </w:r>
      <w:r>
        <w:rPr>
          <w:sz w:val="26"/>
          <w:szCs w:val="26"/>
        </w:rPr>
        <w:t>hư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a,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khi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bị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ỏ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 hệ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ho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phép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xóa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thẻ thư 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.</w:t>
      </w:r>
    </w:p>
    <w:p w14:paraId="2AD02B83" w14:textId="77777777" w:rsidR="00233B50" w:rsidRDefault="00000000">
      <w:pPr>
        <w:tabs>
          <w:tab w:val="left" w:pos="500"/>
        </w:tabs>
        <w:spacing w:before="1" w:line="287" w:lineRule="auto"/>
        <w:ind w:left="501" w:right="125" w:hanging="360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z w:val="26"/>
          <w:szCs w:val="26"/>
        </w:rPr>
        <w:t>Các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n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43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3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3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sá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h,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ỗ</w:t>
      </w:r>
      <w:r>
        <w:rPr>
          <w:sz w:val="26"/>
          <w:szCs w:val="26"/>
        </w:rPr>
        <w:t>i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sách tr</w:t>
      </w:r>
      <w:r>
        <w:rPr>
          <w:spacing w:val="7"/>
          <w:sz w:val="26"/>
          <w:szCs w:val="26"/>
        </w:rPr>
        <w:t>o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sao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khác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.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7"/>
          <w:sz w:val="26"/>
          <w:szCs w:val="26"/>
        </w:rPr>
        <w:t>ti</w:t>
      </w:r>
      <w:r>
        <w:rPr>
          <w:sz w:val="26"/>
          <w:szCs w:val="26"/>
        </w:rPr>
        <w:t>n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về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m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(Mã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sách,</w:t>
      </w:r>
    </w:p>
    <w:p w14:paraId="0F2203BB" w14:textId="77777777" w:rsidR="00233B50" w:rsidRDefault="00000000">
      <w:pPr>
        <w:spacing w:before="91" w:line="361" w:lineRule="auto"/>
        <w:ind w:left="501" w:right="116"/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sác</w:t>
      </w:r>
      <w:r>
        <w:rPr>
          <w:spacing w:val="2"/>
          <w:sz w:val="26"/>
          <w:szCs w:val="26"/>
        </w:rPr>
        <w:t>h</w:t>
      </w:r>
      <w:r>
        <w:rPr>
          <w:sz w:val="26"/>
          <w:szCs w:val="26"/>
        </w:rPr>
        <w:t>,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hà</w:t>
      </w:r>
      <w:r>
        <w:rPr>
          <w:spacing w:val="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x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ất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kích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ớc,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ả,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sá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h),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 xml:space="preserve">ề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sao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m</w:t>
      </w:r>
      <w:r>
        <w:rPr>
          <w:spacing w:val="-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(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,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mã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sách,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y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hap).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Khi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 sách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thư có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m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vụ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14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 xml:space="preserve">in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y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ổ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ỏ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sách hoặc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xóa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sách.</w:t>
      </w:r>
    </w:p>
    <w:p w14:paraId="26F5C6D2" w14:textId="77777777" w:rsidR="00233B50" w:rsidRDefault="00000000">
      <w:pPr>
        <w:tabs>
          <w:tab w:val="left" w:pos="500"/>
        </w:tabs>
        <w:spacing w:before="1" w:line="286" w:lineRule="auto"/>
        <w:ind w:left="501" w:right="118" w:hanging="360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hư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, 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 các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chu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2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khác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.</w:t>
      </w:r>
      <w:r>
        <w:rPr>
          <w:spacing w:val="3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2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m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(Mã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2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h,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</w:p>
    <w:p w14:paraId="3DD92E5F" w14:textId="77777777" w:rsidR="00233B50" w:rsidRDefault="00000000">
      <w:pPr>
        <w:spacing w:before="91"/>
        <w:ind w:left="501" w:right="6800"/>
        <w:jc w:val="both"/>
        <w:rPr>
          <w:sz w:val="26"/>
          <w:szCs w:val="26"/>
        </w:rPr>
      </w:pPr>
      <w:r>
        <w:rPr>
          <w:sz w:val="26"/>
          <w:szCs w:val="26"/>
        </w:rPr>
        <w:t>chu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 xml:space="preserve">,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ô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tả).</w:t>
      </w:r>
    </w:p>
    <w:p w14:paraId="4FD4C24F" w14:textId="77777777" w:rsidR="00233B50" w:rsidRDefault="00233B50">
      <w:pPr>
        <w:spacing w:before="5" w:line="140" w:lineRule="exact"/>
        <w:rPr>
          <w:sz w:val="15"/>
          <w:szCs w:val="15"/>
        </w:rPr>
      </w:pPr>
    </w:p>
    <w:p w14:paraId="302F3BB3" w14:textId="77777777" w:rsidR="00233B50" w:rsidRDefault="00000000">
      <w:pPr>
        <w:tabs>
          <w:tab w:val="left" w:pos="500"/>
        </w:tabs>
        <w:spacing w:line="287" w:lineRule="auto"/>
        <w:ind w:left="501" w:right="118" w:hanging="360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z w:val="26"/>
          <w:szCs w:val="26"/>
        </w:rPr>
        <w:t>Mỗi</w:t>
      </w:r>
      <w:r>
        <w:rPr>
          <w:spacing w:val="3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3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4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3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3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ỉ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3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3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3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n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sách,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3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48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 xml:space="preserve">n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3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z w:val="26"/>
          <w:szCs w:val="26"/>
        </w:rPr>
        <w:t>m</w:t>
      </w:r>
      <w:r>
        <w:rPr>
          <w:spacing w:val="26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hư</w:t>
      </w:r>
      <w:r>
        <w:rPr>
          <w:spacing w:val="36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14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3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m</w:t>
      </w:r>
      <w:r>
        <w:rPr>
          <w:spacing w:val="3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ã</w:t>
      </w:r>
    </w:p>
    <w:p w14:paraId="1F120431" w14:textId="77777777" w:rsidR="00233B50" w:rsidRDefault="00000000">
      <w:pPr>
        <w:spacing w:before="90" w:line="361" w:lineRule="auto"/>
        <w:ind w:left="501" w:right="117"/>
        <w:jc w:val="both"/>
        <w:rPr>
          <w:sz w:val="26"/>
          <w:szCs w:val="26"/>
        </w:rPr>
      </w:pPr>
      <w:r>
        <w:rPr>
          <w:sz w:val="26"/>
          <w:szCs w:val="26"/>
        </w:rPr>
        <w:t>sách,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11"/>
          <w:sz w:val="26"/>
          <w:szCs w:val="26"/>
        </w:rPr>
        <w:t>ử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.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 xml:space="preserve">thư 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4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tin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 xml:space="preserve">n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ữ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thẻ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1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7"/>
          <w:sz w:val="26"/>
          <w:szCs w:val="26"/>
        </w:rPr>
        <w:t xml:space="preserve"> 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ao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ả.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 p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 xml:space="preserve">u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ồ</w:t>
      </w:r>
      <w:r>
        <w:rPr>
          <w:sz w:val="26"/>
          <w:szCs w:val="26"/>
        </w:rPr>
        <w:t>m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(Mã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sách,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mã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ả,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thư cho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sách,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g).</w:t>
      </w:r>
    </w:p>
    <w:p w14:paraId="11378E31" w14:textId="77777777" w:rsidR="00233B50" w:rsidRDefault="00000000">
      <w:pPr>
        <w:tabs>
          <w:tab w:val="left" w:pos="500"/>
        </w:tabs>
        <w:spacing w:before="1" w:line="287" w:lineRule="auto"/>
        <w:ind w:left="501" w:right="135" w:hanging="360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pacing w:val="-7"/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17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  <w:r>
        <w:rPr>
          <w:spacing w:val="1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ách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để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1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hậ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trả sách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-1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pacing w:val="-14"/>
          <w:sz w:val="26"/>
          <w:szCs w:val="26"/>
        </w:rPr>
        <w:t>n</w:t>
      </w:r>
      <w:r>
        <w:rPr>
          <w:sz w:val="26"/>
          <w:szCs w:val="26"/>
        </w:rPr>
        <w:t>.</w:t>
      </w:r>
    </w:p>
    <w:p w14:paraId="1B569EBB" w14:textId="77777777" w:rsidR="00233B50" w:rsidRDefault="00000000">
      <w:pPr>
        <w:tabs>
          <w:tab w:val="left" w:pos="500"/>
        </w:tabs>
        <w:spacing w:before="98" w:line="286" w:lineRule="auto"/>
        <w:ind w:left="501" w:right="117" w:hanging="360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z w:val="26"/>
          <w:szCs w:val="26"/>
        </w:rPr>
        <w:t>Đị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z w:val="26"/>
          <w:szCs w:val="26"/>
        </w:rPr>
        <w:t>ỳ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i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m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áo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cáo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kê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ã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đạo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áo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cáo gồm: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t</w:t>
      </w:r>
      <w:r>
        <w:rPr>
          <w:sz w:val="26"/>
          <w:szCs w:val="26"/>
        </w:rPr>
        <w:t>in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hất,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a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</w:p>
    <w:p w14:paraId="651436DC" w14:textId="77777777" w:rsidR="00233B50" w:rsidRDefault="00000000">
      <w:pPr>
        <w:spacing w:before="91"/>
        <w:ind w:left="501" w:right="8584"/>
        <w:jc w:val="both"/>
        <w:rPr>
          <w:sz w:val="26"/>
          <w:szCs w:val="26"/>
        </w:rPr>
      </w:pPr>
      <w:r>
        <w:rPr>
          <w:sz w:val="26"/>
          <w:szCs w:val="26"/>
        </w:rPr>
        <w:t>sách.</w:t>
      </w:r>
    </w:p>
    <w:p w14:paraId="53898856" w14:textId="77777777" w:rsidR="00233B50" w:rsidRDefault="00000000">
      <w:pPr>
        <w:tabs>
          <w:tab w:val="left" w:pos="500"/>
        </w:tabs>
        <w:spacing w:before="40" w:line="440" w:lineRule="exact"/>
        <w:ind w:left="501" w:right="109" w:hanging="360"/>
        <w:jc w:val="both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rFonts w:ascii="Vni 10 Swan Song" w:eastAsia="Vni 10 Swan Song" w:hAnsi="Vni 10 Swan Song" w:cs="Vni 10 Swan Song"/>
          <w:w w:val="1"/>
        </w:rPr>
        <w:tab/>
      </w:r>
      <w:r>
        <w:rPr>
          <w:sz w:val="26"/>
          <w:szCs w:val="26"/>
        </w:rPr>
        <w:t>Để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14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hư vi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16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ó</w:t>
      </w:r>
      <w:r>
        <w:rPr>
          <w:sz w:val="26"/>
          <w:szCs w:val="26"/>
        </w:rPr>
        <w:t>ng</w:t>
      </w:r>
      <w:r>
        <w:rPr>
          <w:spacing w:val="2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 xml:space="preserve">ị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trò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.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Nh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qu</w:t>
      </w:r>
      <w:r>
        <w:rPr>
          <w:spacing w:val="-7"/>
          <w:sz w:val="26"/>
          <w:szCs w:val="26"/>
        </w:rPr>
        <w:t>y</w:t>
      </w:r>
      <w:r>
        <w:rPr>
          <w:spacing w:val="14"/>
          <w:sz w:val="26"/>
          <w:szCs w:val="26"/>
        </w:rPr>
        <w:t>ề</w:t>
      </w:r>
      <w:r>
        <w:rPr>
          <w:sz w:val="26"/>
          <w:szCs w:val="26"/>
        </w:rPr>
        <w:t xml:space="preserve">n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g.</w:t>
      </w:r>
      <w:r>
        <w:rPr>
          <w:spacing w:val="2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 xml:space="preserve">có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ị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cập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hật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g, tạo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</w:p>
    <w:p w14:paraId="5E403317" w14:textId="77777777" w:rsidR="00233B50" w:rsidRDefault="00233B50">
      <w:pPr>
        <w:spacing w:before="4" w:line="100" w:lineRule="exact"/>
        <w:rPr>
          <w:sz w:val="11"/>
          <w:szCs w:val="11"/>
        </w:rPr>
      </w:pPr>
    </w:p>
    <w:p w14:paraId="5FF4F01D" w14:textId="77777777" w:rsidR="00233B50" w:rsidRDefault="00000000">
      <w:pPr>
        <w:spacing w:line="361" w:lineRule="auto"/>
        <w:ind w:left="501" w:right="108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kho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cấp</w:t>
      </w:r>
      <w:r>
        <w:rPr>
          <w:spacing w:val="17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vi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.</w:t>
      </w:r>
      <w:r>
        <w:rPr>
          <w:spacing w:val="2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14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w w:val="99"/>
          <w:sz w:val="26"/>
          <w:szCs w:val="26"/>
        </w:rPr>
        <w:t>v</w:t>
      </w:r>
      <w:r>
        <w:rPr>
          <w:spacing w:val="-7"/>
          <w:w w:val="99"/>
          <w:sz w:val="26"/>
          <w:szCs w:val="26"/>
        </w:rPr>
        <w:t>i</w:t>
      </w:r>
      <w:r>
        <w:rPr>
          <w:w w:val="99"/>
          <w:sz w:val="26"/>
          <w:szCs w:val="26"/>
        </w:rPr>
        <w:t>ê</w:t>
      </w:r>
      <w:r>
        <w:rPr>
          <w:spacing w:val="-45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i sót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i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bỏ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khỏi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thì</w:t>
      </w:r>
      <w:r>
        <w:rPr>
          <w:spacing w:val="17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 xml:space="preserve">i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 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ị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3"/>
          <w:sz w:val="26"/>
          <w:szCs w:val="26"/>
        </w:rPr>
        <w:t>ử</w:t>
      </w:r>
      <w:r>
        <w:rPr>
          <w:sz w:val="26"/>
          <w:szCs w:val="26"/>
        </w:rPr>
        <w:t>a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hoặc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xóa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-7"/>
          <w:sz w:val="26"/>
          <w:szCs w:val="26"/>
        </w:rPr>
        <w:t>ôn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in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 vi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 thư 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7"/>
          <w:sz w:val="26"/>
          <w:szCs w:val="26"/>
        </w:rPr>
        <w:t>ỏ</w:t>
      </w:r>
      <w:r>
        <w:rPr>
          <w:sz w:val="26"/>
          <w:szCs w:val="26"/>
        </w:rPr>
        <w:t>i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.</w:t>
      </w:r>
    </w:p>
    <w:p w14:paraId="52AC84EA" w14:textId="77777777" w:rsidR="00233B50" w:rsidRDefault="00000000">
      <w:pPr>
        <w:spacing w:before="2"/>
        <w:ind w:left="140"/>
        <w:rPr>
          <w:sz w:val="26"/>
          <w:szCs w:val="26"/>
        </w:rPr>
      </w:pPr>
      <w:r>
        <w:rPr>
          <w:rFonts w:ascii="Vni 10 Swan Song" w:eastAsia="Vni 10 Swan Song" w:hAnsi="Vni 10 Swan Song" w:cs="Vni 10 Swan Song"/>
          <w:w w:val="1"/>
        </w:rPr>
        <w:t></w:t>
      </w:r>
      <w:r>
        <w:rPr>
          <w:sz w:val="26"/>
          <w:szCs w:val="26"/>
        </w:rPr>
        <w:t>Ng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15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i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.</w:t>
      </w:r>
    </w:p>
    <w:p w14:paraId="3F73F2EE" w14:textId="77777777" w:rsidR="00233B50" w:rsidRDefault="00000000">
      <w:pPr>
        <w:spacing w:before="87"/>
        <w:ind w:left="140"/>
        <w:rPr>
          <w:sz w:val="26"/>
          <w:szCs w:val="26"/>
        </w:rPr>
      </w:pPr>
      <w:r>
        <w:rPr>
          <w:b/>
          <w:i/>
          <w:sz w:val="26"/>
          <w:szCs w:val="26"/>
        </w:rPr>
        <w:t>Yêu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cầu:</w:t>
      </w:r>
    </w:p>
    <w:p w14:paraId="5E3B59D8" w14:textId="77777777" w:rsidR="00233B50" w:rsidRDefault="00233B50">
      <w:pPr>
        <w:spacing w:line="140" w:lineRule="exact"/>
        <w:rPr>
          <w:sz w:val="14"/>
          <w:szCs w:val="14"/>
        </w:rPr>
      </w:pPr>
    </w:p>
    <w:p w14:paraId="6649142E" w14:textId="563D14CB" w:rsidR="00233B50" w:rsidRPr="002405AB" w:rsidRDefault="00000000" w:rsidP="002405AB">
      <w:pPr>
        <w:spacing w:line="358" w:lineRule="auto"/>
        <w:ind w:left="861" w:right="125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>
        <w:rPr>
          <w:b/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a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ô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tả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ã</w:t>
      </w:r>
      <w:r>
        <w:rPr>
          <w:sz w:val="26"/>
          <w:szCs w:val="26"/>
        </w:rPr>
        <w:t>y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xác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case 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</w:p>
    <w:p w14:paraId="1C9803C0" w14:textId="77777777" w:rsidR="00233B50" w:rsidRDefault="00000000">
      <w:pPr>
        <w:spacing w:before="26"/>
        <w:ind w:left="461"/>
        <w:rPr>
          <w:sz w:val="26"/>
          <w:szCs w:val="26"/>
        </w:rPr>
      </w:pPr>
      <w:r>
        <w:pict w14:anchorId="5172D6DD">
          <v:group id="_x0000_s2071" style="position:absolute;left:0;text-align:left;margin-left:83.55pt;margin-top:50.6pt;width:470.8pt;height:0;z-index:-251654144;mso-position-horizontal-relative:page;mso-position-vertical-relative:page" coordorigin="1671,1012" coordsize="9416,0">
            <v:shape id="_x0000_s2072" style="position:absolute;left:1671;top:1012;width:9416;height:0" coordorigin="1671,1012" coordsize="9416,0" path="m1671,1012r9417,e" filled="f" strokeweight=".46pt">
              <v:path arrowok="t"/>
            </v:shape>
            <w10:wrap anchorx="page" anchory="page"/>
          </v:group>
        </w:pict>
      </w:r>
      <w:r>
        <w:rPr>
          <w:b/>
          <w:sz w:val="26"/>
          <w:szCs w:val="26"/>
        </w:rPr>
        <w:t xml:space="preserve">2. </w:t>
      </w:r>
      <w:r>
        <w:rPr>
          <w:b/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Xây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đồ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se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ổ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át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lý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thư vi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</w:p>
    <w:p w14:paraId="0ED4AAD4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0FAA44D6" w14:textId="77777777" w:rsidR="00233B50" w:rsidRDefault="00000000">
      <w:pPr>
        <w:ind w:left="461"/>
        <w:rPr>
          <w:sz w:val="26"/>
          <w:szCs w:val="26"/>
        </w:rPr>
      </w:pPr>
      <w:r>
        <w:rPr>
          <w:b/>
          <w:sz w:val="26"/>
          <w:szCs w:val="26"/>
        </w:rPr>
        <w:t xml:space="preserve">3. </w:t>
      </w:r>
      <w:r>
        <w:rPr>
          <w:b/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Xây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rã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tổ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át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ó</w:t>
      </w:r>
    </w:p>
    <w:p w14:paraId="121F739A" w14:textId="77777777" w:rsidR="00233B50" w:rsidRDefault="00233B50">
      <w:pPr>
        <w:spacing w:before="5" w:line="140" w:lineRule="exact"/>
        <w:rPr>
          <w:sz w:val="15"/>
          <w:szCs w:val="15"/>
        </w:rPr>
      </w:pPr>
    </w:p>
    <w:p w14:paraId="5BA294B7" w14:textId="77777777" w:rsidR="00233B50" w:rsidRDefault="00000000">
      <w:pPr>
        <w:ind w:left="461"/>
        <w:rPr>
          <w:sz w:val="26"/>
          <w:szCs w:val="26"/>
        </w:rPr>
      </w:pPr>
      <w:r>
        <w:rPr>
          <w:b/>
          <w:sz w:val="26"/>
          <w:szCs w:val="26"/>
        </w:rPr>
        <w:t xml:space="preserve">4. </w:t>
      </w:r>
      <w:r>
        <w:rPr>
          <w:b/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Xây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Use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</w:p>
    <w:p w14:paraId="07300C0C" w14:textId="77777777" w:rsidR="00233B50" w:rsidRDefault="00233B50">
      <w:pPr>
        <w:spacing w:line="200" w:lineRule="exact"/>
      </w:pPr>
    </w:p>
    <w:p w14:paraId="27ACB4BE" w14:textId="77777777" w:rsidR="00233B50" w:rsidRDefault="00233B50">
      <w:pPr>
        <w:spacing w:before="1" w:line="200" w:lineRule="exact"/>
      </w:pPr>
    </w:p>
    <w:p w14:paraId="279EB3DE" w14:textId="77777777" w:rsidR="00233B50" w:rsidRDefault="00000000">
      <w:pPr>
        <w:ind w:left="100"/>
        <w:rPr>
          <w:sz w:val="26"/>
          <w:szCs w:val="26"/>
        </w:rPr>
      </w:pPr>
      <w:r>
        <w:rPr>
          <w:b/>
          <w:i/>
          <w:sz w:val="26"/>
          <w:szCs w:val="26"/>
        </w:rPr>
        <w:t>H</w:t>
      </w:r>
      <w:r>
        <w:rPr>
          <w:b/>
          <w:i/>
          <w:spacing w:val="3"/>
          <w:sz w:val="26"/>
          <w:szCs w:val="26"/>
        </w:rPr>
        <w:t>ư</w:t>
      </w:r>
      <w:r>
        <w:rPr>
          <w:b/>
          <w:i/>
          <w:spacing w:val="-2"/>
          <w:sz w:val="26"/>
          <w:szCs w:val="26"/>
        </w:rPr>
        <w:t>ớ</w:t>
      </w:r>
      <w:r>
        <w:rPr>
          <w:b/>
          <w:i/>
          <w:sz w:val="26"/>
          <w:szCs w:val="26"/>
        </w:rPr>
        <w:t>ng</w:t>
      </w:r>
      <w:r>
        <w:rPr>
          <w:b/>
          <w:i/>
          <w:spacing w:val="-8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dẫn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pacing w:val="7"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pacing w:val="3"/>
          <w:sz w:val="26"/>
          <w:szCs w:val="26"/>
        </w:rPr>
        <w:t>ự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iệ</w:t>
      </w:r>
      <w:r>
        <w:rPr>
          <w:b/>
          <w:i/>
          <w:spacing w:val="2"/>
          <w:sz w:val="26"/>
          <w:szCs w:val="26"/>
        </w:rPr>
        <w:t>n</w:t>
      </w:r>
      <w:r>
        <w:rPr>
          <w:b/>
          <w:i/>
          <w:sz w:val="26"/>
          <w:szCs w:val="26"/>
        </w:rPr>
        <w:t>:</w:t>
      </w:r>
    </w:p>
    <w:p w14:paraId="0E671322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2355BDC5" w14:textId="77777777" w:rsidR="00233B50" w:rsidRDefault="00000000">
      <w:pPr>
        <w:spacing w:line="364" w:lineRule="auto"/>
        <w:ind w:left="461" w:right="78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>
        <w:rPr>
          <w:b/>
          <w:spacing w:val="34"/>
          <w:sz w:val="26"/>
          <w:szCs w:val="26"/>
        </w:rPr>
        <w:t xml:space="preserve"> </w:t>
      </w:r>
      <w:r>
        <w:rPr>
          <w:b/>
          <w:sz w:val="26"/>
          <w:szCs w:val="26"/>
        </w:rPr>
        <w:t>D</w:t>
      </w:r>
      <w:r>
        <w:rPr>
          <w:b/>
          <w:spacing w:val="3"/>
          <w:sz w:val="26"/>
          <w:szCs w:val="26"/>
        </w:rPr>
        <w:t>ự</w:t>
      </w:r>
      <w:r>
        <w:rPr>
          <w:b/>
          <w:sz w:val="26"/>
          <w:szCs w:val="26"/>
        </w:rPr>
        <w:t>a</w:t>
      </w:r>
      <w:r>
        <w:rPr>
          <w:b/>
          <w:spacing w:val="23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ào</w:t>
      </w:r>
      <w:r>
        <w:rPr>
          <w:b/>
          <w:spacing w:val="31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2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m</w:t>
      </w:r>
      <w:r>
        <w:rPr>
          <w:b/>
          <w:sz w:val="26"/>
          <w:szCs w:val="26"/>
        </w:rPr>
        <w:t>ô</w:t>
      </w:r>
      <w:r>
        <w:rPr>
          <w:b/>
          <w:spacing w:val="35"/>
          <w:sz w:val="26"/>
          <w:szCs w:val="26"/>
        </w:rPr>
        <w:t xml:space="preserve"> </w:t>
      </w:r>
      <w:r>
        <w:rPr>
          <w:b/>
          <w:sz w:val="26"/>
          <w:szCs w:val="26"/>
        </w:rPr>
        <w:t>tả</w:t>
      </w:r>
      <w:r>
        <w:rPr>
          <w:b/>
          <w:spacing w:val="34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ệ</w:t>
      </w:r>
      <w:r>
        <w:rPr>
          <w:b/>
          <w:spacing w:val="32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ố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29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2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3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ư</w:t>
      </w:r>
      <w:r>
        <w:rPr>
          <w:b/>
          <w:spacing w:val="34"/>
          <w:sz w:val="26"/>
          <w:szCs w:val="26"/>
        </w:rPr>
        <w:t xml:space="preserve"> </w:t>
      </w:r>
      <w:r>
        <w:rPr>
          <w:b/>
          <w:sz w:val="26"/>
          <w:szCs w:val="26"/>
        </w:rPr>
        <w:t>v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ệ</w:t>
      </w:r>
      <w:r>
        <w:rPr>
          <w:b/>
          <w:spacing w:val="-1"/>
          <w:sz w:val="26"/>
          <w:szCs w:val="26"/>
        </w:rPr>
        <w:t>n</w:t>
      </w:r>
      <w:r>
        <w:rPr>
          <w:b/>
          <w:sz w:val="26"/>
          <w:szCs w:val="26"/>
        </w:rPr>
        <w:t>,</w:t>
      </w:r>
      <w:r>
        <w:rPr>
          <w:b/>
          <w:spacing w:val="31"/>
          <w:sz w:val="26"/>
          <w:szCs w:val="26"/>
        </w:rPr>
        <w:t xml:space="preserve"> </w:t>
      </w:r>
      <w:r>
        <w:rPr>
          <w:b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ã</w:t>
      </w:r>
      <w:r>
        <w:rPr>
          <w:b/>
          <w:sz w:val="26"/>
          <w:szCs w:val="26"/>
        </w:rPr>
        <w:t>y</w:t>
      </w:r>
      <w:r>
        <w:rPr>
          <w:b/>
          <w:spacing w:val="17"/>
          <w:sz w:val="26"/>
          <w:szCs w:val="26"/>
        </w:rPr>
        <w:t xml:space="preserve"> </w:t>
      </w:r>
      <w:r>
        <w:rPr>
          <w:b/>
          <w:sz w:val="26"/>
          <w:szCs w:val="26"/>
        </w:rPr>
        <w:t>xác</w:t>
      </w:r>
      <w:r>
        <w:rPr>
          <w:b/>
          <w:spacing w:val="31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đ</w:t>
      </w:r>
      <w:r>
        <w:rPr>
          <w:b/>
          <w:sz w:val="26"/>
          <w:szCs w:val="26"/>
        </w:rPr>
        <w:t>ịnh</w:t>
      </w:r>
      <w:r>
        <w:rPr>
          <w:b/>
          <w:spacing w:val="16"/>
          <w:sz w:val="26"/>
          <w:szCs w:val="26"/>
        </w:rPr>
        <w:t xml:space="preserve"> </w:t>
      </w:r>
      <w:r>
        <w:rPr>
          <w:b/>
          <w:sz w:val="26"/>
          <w:szCs w:val="26"/>
        </w:rPr>
        <w:t>c</w:t>
      </w:r>
      <w:r>
        <w:rPr>
          <w:b/>
          <w:spacing w:val="7"/>
          <w:sz w:val="26"/>
          <w:szCs w:val="26"/>
        </w:rPr>
        <w:t>á</w:t>
      </w:r>
      <w:r>
        <w:rPr>
          <w:b/>
          <w:sz w:val="26"/>
          <w:szCs w:val="26"/>
        </w:rPr>
        <w:t>c</w:t>
      </w:r>
      <w:r>
        <w:rPr>
          <w:b/>
          <w:spacing w:val="25"/>
          <w:sz w:val="26"/>
          <w:szCs w:val="26"/>
        </w:rPr>
        <w:t xml:space="preserve"> </w:t>
      </w:r>
      <w:r>
        <w:rPr>
          <w:b/>
          <w:sz w:val="26"/>
          <w:szCs w:val="26"/>
        </w:rPr>
        <w:t>Actor</w:t>
      </w:r>
      <w:r>
        <w:rPr>
          <w:b/>
          <w:spacing w:val="23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ủ</w:t>
      </w:r>
      <w:r>
        <w:rPr>
          <w:b/>
          <w:sz w:val="26"/>
          <w:szCs w:val="26"/>
        </w:rPr>
        <w:t>a</w:t>
      </w:r>
      <w:r>
        <w:rPr>
          <w:b/>
          <w:spacing w:val="39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ệ 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ố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ư</w:t>
      </w:r>
      <w:r>
        <w:rPr>
          <w:b/>
          <w:spacing w:val="5"/>
          <w:sz w:val="26"/>
          <w:szCs w:val="26"/>
        </w:rPr>
        <w:t xml:space="preserve"> </w:t>
      </w:r>
      <w:r>
        <w:rPr>
          <w:b/>
          <w:sz w:val="26"/>
          <w:szCs w:val="26"/>
        </w:rPr>
        <w:t>v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ệ</w:t>
      </w:r>
      <w:r>
        <w:rPr>
          <w:b/>
          <w:sz w:val="26"/>
          <w:szCs w:val="26"/>
        </w:rPr>
        <w:t>n</w:t>
      </w:r>
    </w:p>
    <w:p w14:paraId="2B5DEDCF" w14:textId="77777777" w:rsidR="00233B50" w:rsidRDefault="00000000">
      <w:pPr>
        <w:spacing w:line="280" w:lineRule="exact"/>
        <w:ind w:left="461"/>
        <w:rPr>
          <w:sz w:val="26"/>
          <w:szCs w:val="26"/>
        </w:rPr>
      </w:pPr>
      <w:r>
        <w:t xml:space="preserve">-    </w:t>
      </w:r>
      <w:r>
        <w:rPr>
          <w:spacing w:val="43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20"/>
          <w:sz w:val="26"/>
          <w:szCs w:val="26"/>
        </w:rPr>
        <w:t xml:space="preserve"> </w:t>
      </w:r>
      <w:r>
        <w:rPr>
          <w:sz w:val="26"/>
          <w:szCs w:val="26"/>
        </w:rPr>
        <w:t>tích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n</w:t>
      </w:r>
    </w:p>
    <w:p w14:paraId="4D78DD5D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30D11759" w14:textId="38A7261E" w:rsidR="00233B50" w:rsidRPr="002405AB" w:rsidRDefault="00000000" w:rsidP="002405AB">
      <w:pPr>
        <w:pStyle w:val="ListParagraph"/>
        <w:numPr>
          <w:ilvl w:val="0"/>
          <w:numId w:val="2"/>
        </w:numPr>
        <w:tabs>
          <w:tab w:val="left" w:pos="1540"/>
        </w:tabs>
        <w:spacing w:line="291" w:lineRule="auto"/>
        <w:ind w:right="84"/>
        <w:rPr>
          <w:sz w:val="26"/>
          <w:szCs w:val="26"/>
        </w:rPr>
      </w:pPr>
      <w:r w:rsidRPr="002405AB">
        <w:rPr>
          <w:spacing w:val="-7"/>
          <w:sz w:val="26"/>
          <w:szCs w:val="26"/>
        </w:rPr>
        <w:t>T</w:t>
      </w:r>
      <w:r w:rsidRPr="002405AB">
        <w:rPr>
          <w:sz w:val="26"/>
          <w:szCs w:val="26"/>
        </w:rPr>
        <w:t>rả</w:t>
      </w:r>
      <w:r w:rsidRPr="002405AB">
        <w:rPr>
          <w:spacing w:val="10"/>
          <w:sz w:val="26"/>
          <w:szCs w:val="26"/>
        </w:rPr>
        <w:t xml:space="preserve"> </w:t>
      </w:r>
      <w:r w:rsidRPr="002405AB">
        <w:rPr>
          <w:spacing w:val="-7"/>
          <w:sz w:val="26"/>
          <w:szCs w:val="26"/>
        </w:rPr>
        <w:t>l</w:t>
      </w:r>
      <w:r w:rsidRPr="002405AB">
        <w:rPr>
          <w:spacing w:val="7"/>
          <w:sz w:val="26"/>
          <w:szCs w:val="26"/>
        </w:rPr>
        <w:t>ờ</w:t>
      </w:r>
      <w:r w:rsidRPr="002405AB">
        <w:rPr>
          <w:sz w:val="26"/>
          <w:szCs w:val="26"/>
        </w:rPr>
        <w:t>i</w:t>
      </w:r>
      <w:r w:rsidRPr="002405AB">
        <w:rPr>
          <w:spacing w:val="6"/>
          <w:sz w:val="26"/>
          <w:szCs w:val="26"/>
        </w:rPr>
        <w:t xml:space="preserve"> </w:t>
      </w:r>
      <w:r w:rsidRPr="002405AB">
        <w:rPr>
          <w:sz w:val="26"/>
          <w:szCs w:val="26"/>
        </w:rPr>
        <w:t>c</w:t>
      </w:r>
      <w:r w:rsidRPr="002405AB">
        <w:rPr>
          <w:spacing w:val="7"/>
          <w:sz w:val="26"/>
          <w:szCs w:val="26"/>
        </w:rPr>
        <w:t>â</w:t>
      </w:r>
      <w:r w:rsidRPr="002405AB">
        <w:rPr>
          <w:sz w:val="26"/>
          <w:szCs w:val="26"/>
        </w:rPr>
        <w:t>u</w:t>
      </w:r>
      <w:r w:rsidRPr="002405AB">
        <w:rPr>
          <w:spacing w:val="-4"/>
          <w:sz w:val="26"/>
          <w:szCs w:val="26"/>
        </w:rPr>
        <w:t xml:space="preserve"> </w:t>
      </w:r>
      <w:r w:rsidRPr="002405AB">
        <w:rPr>
          <w:sz w:val="26"/>
          <w:szCs w:val="26"/>
        </w:rPr>
        <w:t>h</w:t>
      </w:r>
      <w:r w:rsidRPr="002405AB">
        <w:rPr>
          <w:spacing w:val="7"/>
          <w:sz w:val="26"/>
          <w:szCs w:val="26"/>
        </w:rPr>
        <w:t>ỏ</w:t>
      </w:r>
      <w:r w:rsidRPr="002405AB">
        <w:rPr>
          <w:sz w:val="26"/>
          <w:szCs w:val="26"/>
        </w:rPr>
        <w:t>i</w:t>
      </w:r>
      <w:r w:rsidRPr="002405AB">
        <w:rPr>
          <w:spacing w:val="4"/>
          <w:sz w:val="26"/>
          <w:szCs w:val="26"/>
        </w:rPr>
        <w:t xml:space="preserve"> </w:t>
      </w:r>
      <w:r w:rsidRPr="002405AB">
        <w:rPr>
          <w:spacing w:val="7"/>
          <w:sz w:val="26"/>
          <w:szCs w:val="26"/>
        </w:rPr>
        <w:t>a</w:t>
      </w:r>
      <w:r w:rsidRPr="002405AB">
        <w:rPr>
          <w:spacing w:val="-7"/>
          <w:sz w:val="26"/>
          <w:szCs w:val="26"/>
        </w:rPr>
        <w:t>i</w:t>
      </w:r>
      <w:r w:rsidRPr="002405AB">
        <w:rPr>
          <w:sz w:val="26"/>
          <w:szCs w:val="26"/>
        </w:rPr>
        <w:t>,</w:t>
      </w:r>
      <w:r w:rsidRPr="002405AB">
        <w:rPr>
          <w:spacing w:val="5"/>
          <w:sz w:val="26"/>
          <w:szCs w:val="26"/>
        </w:rPr>
        <w:t xml:space="preserve"> </w:t>
      </w:r>
      <w:r w:rsidRPr="002405AB">
        <w:rPr>
          <w:sz w:val="26"/>
          <w:szCs w:val="26"/>
        </w:rPr>
        <w:t>hệ</w:t>
      </w:r>
      <w:r w:rsidRPr="002405AB">
        <w:rPr>
          <w:spacing w:val="5"/>
          <w:sz w:val="26"/>
          <w:szCs w:val="26"/>
        </w:rPr>
        <w:t xml:space="preserve"> </w:t>
      </w:r>
      <w:r w:rsidRPr="002405AB">
        <w:rPr>
          <w:sz w:val="26"/>
          <w:szCs w:val="26"/>
        </w:rPr>
        <w:t>th</w:t>
      </w:r>
      <w:r w:rsidRPr="002405AB">
        <w:rPr>
          <w:spacing w:val="7"/>
          <w:sz w:val="26"/>
          <w:szCs w:val="26"/>
        </w:rPr>
        <w:t>ố</w:t>
      </w:r>
      <w:r w:rsidRPr="002405AB">
        <w:rPr>
          <w:spacing w:val="-7"/>
          <w:sz w:val="26"/>
          <w:szCs w:val="26"/>
        </w:rPr>
        <w:t>n</w:t>
      </w:r>
      <w:r w:rsidRPr="002405AB">
        <w:rPr>
          <w:sz w:val="26"/>
          <w:szCs w:val="26"/>
        </w:rPr>
        <w:t>g</w:t>
      </w:r>
      <w:r w:rsidRPr="002405AB">
        <w:rPr>
          <w:spacing w:val="15"/>
          <w:sz w:val="26"/>
          <w:szCs w:val="26"/>
        </w:rPr>
        <w:t xml:space="preserve"> </w:t>
      </w:r>
      <w:r w:rsidRPr="002405AB">
        <w:rPr>
          <w:spacing w:val="-7"/>
          <w:sz w:val="26"/>
          <w:szCs w:val="26"/>
        </w:rPr>
        <w:t>n</w:t>
      </w:r>
      <w:r w:rsidRPr="002405AB">
        <w:rPr>
          <w:sz w:val="26"/>
          <w:szCs w:val="26"/>
        </w:rPr>
        <w:t>ào…tác</w:t>
      </w:r>
      <w:r w:rsidRPr="002405AB">
        <w:rPr>
          <w:spacing w:val="-2"/>
          <w:sz w:val="26"/>
          <w:szCs w:val="26"/>
        </w:rPr>
        <w:t xml:space="preserve"> </w:t>
      </w:r>
      <w:r w:rsidRPr="002405AB">
        <w:rPr>
          <w:sz w:val="26"/>
          <w:szCs w:val="26"/>
        </w:rPr>
        <w:t>đ</w:t>
      </w:r>
      <w:r w:rsidRPr="002405AB">
        <w:rPr>
          <w:spacing w:val="14"/>
          <w:sz w:val="26"/>
          <w:szCs w:val="26"/>
        </w:rPr>
        <w:t>ộ</w:t>
      </w:r>
      <w:r w:rsidRPr="002405AB">
        <w:rPr>
          <w:spacing w:val="-7"/>
          <w:sz w:val="26"/>
          <w:szCs w:val="26"/>
        </w:rPr>
        <w:t>n</w:t>
      </w:r>
      <w:r w:rsidRPr="002405AB">
        <w:rPr>
          <w:sz w:val="26"/>
          <w:szCs w:val="26"/>
        </w:rPr>
        <w:t>g</w:t>
      </w:r>
      <w:r w:rsidRPr="002405AB">
        <w:rPr>
          <w:spacing w:val="2"/>
          <w:sz w:val="26"/>
          <w:szCs w:val="26"/>
        </w:rPr>
        <w:t xml:space="preserve"> </w:t>
      </w:r>
      <w:r w:rsidRPr="002405AB">
        <w:rPr>
          <w:sz w:val="26"/>
          <w:szCs w:val="26"/>
        </w:rPr>
        <w:t>tr</w:t>
      </w:r>
      <w:r w:rsidRPr="002405AB">
        <w:rPr>
          <w:spacing w:val="3"/>
          <w:sz w:val="26"/>
          <w:szCs w:val="26"/>
        </w:rPr>
        <w:t>ự</w:t>
      </w:r>
      <w:r w:rsidRPr="002405AB">
        <w:rPr>
          <w:sz w:val="26"/>
          <w:szCs w:val="26"/>
        </w:rPr>
        <w:t>c</w:t>
      </w:r>
      <w:r w:rsidRPr="002405AB">
        <w:rPr>
          <w:spacing w:val="3"/>
          <w:sz w:val="26"/>
          <w:szCs w:val="26"/>
        </w:rPr>
        <w:t xml:space="preserve"> </w:t>
      </w:r>
      <w:r w:rsidRPr="002405AB">
        <w:rPr>
          <w:spacing w:val="7"/>
          <w:sz w:val="26"/>
          <w:szCs w:val="26"/>
        </w:rPr>
        <w:t>t</w:t>
      </w:r>
      <w:r w:rsidRPr="002405AB">
        <w:rPr>
          <w:spacing w:val="-7"/>
          <w:sz w:val="26"/>
          <w:szCs w:val="26"/>
        </w:rPr>
        <w:t>i</w:t>
      </w:r>
      <w:r w:rsidRPr="002405AB">
        <w:rPr>
          <w:sz w:val="26"/>
          <w:szCs w:val="26"/>
        </w:rPr>
        <w:t>ếp,</w:t>
      </w:r>
      <w:r w:rsidRPr="002405AB">
        <w:rPr>
          <w:spacing w:val="4"/>
          <w:sz w:val="26"/>
          <w:szCs w:val="26"/>
        </w:rPr>
        <w:t xml:space="preserve"> </w:t>
      </w:r>
      <w:r w:rsidRPr="002405AB">
        <w:rPr>
          <w:spacing w:val="7"/>
          <w:sz w:val="26"/>
          <w:szCs w:val="26"/>
        </w:rPr>
        <w:t>g</w:t>
      </w:r>
      <w:r w:rsidRPr="002405AB">
        <w:rPr>
          <w:spacing w:val="-7"/>
          <w:sz w:val="26"/>
          <w:szCs w:val="26"/>
        </w:rPr>
        <w:t>i</w:t>
      </w:r>
      <w:r w:rsidRPr="002405AB">
        <w:rPr>
          <w:spacing w:val="7"/>
          <w:sz w:val="26"/>
          <w:szCs w:val="26"/>
        </w:rPr>
        <w:t>á</w:t>
      </w:r>
      <w:r w:rsidRPr="002405AB">
        <w:rPr>
          <w:sz w:val="26"/>
          <w:szCs w:val="26"/>
        </w:rPr>
        <w:t>n</w:t>
      </w:r>
      <w:r w:rsidRPr="002405AB">
        <w:rPr>
          <w:spacing w:val="3"/>
          <w:sz w:val="26"/>
          <w:szCs w:val="26"/>
        </w:rPr>
        <w:t xml:space="preserve"> </w:t>
      </w:r>
      <w:r w:rsidRPr="002405AB">
        <w:rPr>
          <w:spacing w:val="7"/>
          <w:sz w:val="26"/>
          <w:szCs w:val="26"/>
        </w:rPr>
        <w:t>t</w:t>
      </w:r>
      <w:r w:rsidRPr="002405AB">
        <w:rPr>
          <w:spacing w:val="-7"/>
          <w:sz w:val="26"/>
          <w:szCs w:val="26"/>
        </w:rPr>
        <w:t>i</w:t>
      </w:r>
      <w:r w:rsidRPr="002405AB">
        <w:rPr>
          <w:sz w:val="26"/>
          <w:szCs w:val="26"/>
        </w:rPr>
        <w:t>ếp</w:t>
      </w:r>
      <w:r w:rsidRPr="002405AB">
        <w:rPr>
          <w:spacing w:val="12"/>
          <w:sz w:val="26"/>
          <w:szCs w:val="26"/>
        </w:rPr>
        <w:t xml:space="preserve"> </w:t>
      </w:r>
      <w:r w:rsidRPr="002405AB">
        <w:rPr>
          <w:spacing w:val="-7"/>
          <w:sz w:val="26"/>
          <w:szCs w:val="26"/>
        </w:rPr>
        <w:t>v</w:t>
      </w:r>
      <w:r w:rsidRPr="002405AB">
        <w:rPr>
          <w:sz w:val="26"/>
          <w:szCs w:val="26"/>
        </w:rPr>
        <w:t>ào</w:t>
      </w:r>
      <w:r w:rsidRPr="002405AB">
        <w:rPr>
          <w:spacing w:val="3"/>
          <w:sz w:val="26"/>
          <w:szCs w:val="26"/>
        </w:rPr>
        <w:t xml:space="preserve"> </w:t>
      </w:r>
      <w:r w:rsidRPr="002405AB">
        <w:rPr>
          <w:sz w:val="26"/>
          <w:szCs w:val="26"/>
        </w:rPr>
        <w:t>hệ</w:t>
      </w:r>
      <w:r w:rsidRPr="002405AB">
        <w:rPr>
          <w:spacing w:val="19"/>
          <w:sz w:val="26"/>
          <w:szCs w:val="26"/>
        </w:rPr>
        <w:t xml:space="preserve"> </w:t>
      </w:r>
      <w:r w:rsidRPr="002405AB">
        <w:rPr>
          <w:sz w:val="26"/>
          <w:szCs w:val="26"/>
        </w:rPr>
        <w:t>th</w:t>
      </w:r>
      <w:r w:rsidRPr="002405AB">
        <w:rPr>
          <w:spacing w:val="7"/>
          <w:sz w:val="26"/>
          <w:szCs w:val="26"/>
        </w:rPr>
        <w:t>ố</w:t>
      </w:r>
      <w:r w:rsidRPr="002405AB">
        <w:rPr>
          <w:spacing w:val="-15"/>
          <w:sz w:val="26"/>
          <w:szCs w:val="26"/>
        </w:rPr>
        <w:t>n</w:t>
      </w:r>
      <w:r w:rsidRPr="002405AB">
        <w:rPr>
          <w:sz w:val="26"/>
          <w:szCs w:val="26"/>
        </w:rPr>
        <w:t>g</w:t>
      </w:r>
      <w:r w:rsidR="002405AB" w:rsidRPr="002405AB">
        <w:rPr>
          <w:sz w:val="26"/>
          <w:szCs w:val="26"/>
        </w:rPr>
        <w:t xml:space="preserve"> </w:t>
      </w:r>
      <w:r w:rsidRPr="002405AB">
        <w:rPr>
          <w:sz w:val="26"/>
          <w:szCs w:val="26"/>
        </w:rPr>
        <w:t>q</w:t>
      </w:r>
      <w:r w:rsidRPr="002405AB">
        <w:rPr>
          <w:spacing w:val="-7"/>
          <w:sz w:val="26"/>
          <w:szCs w:val="26"/>
        </w:rPr>
        <w:t>u</w:t>
      </w:r>
      <w:r w:rsidRPr="002405AB">
        <w:rPr>
          <w:spacing w:val="7"/>
          <w:sz w:val="26"/>
          <w:szCs w:val="26"/>
        </w:rPr>
        <w:t>ả</w:t>
      </w:r>
      <w:r w:rsidRPr="002405AB">
        <w:rPr>
          <w:sz w:val="26"/>
          <w:szCs w:val="26"/>
        </w:rPr>
        <w:t>n</w:t>
      </w:r>
      <w:r w:rsidRPr="002405AB">
        <w:rPr>
          <w:spacing w:val="-5"/>
          <w:sz w:val="26"/>
          <w:szCs w:val="26"/>
        </w:rPr>
        <w:t xml:space="preserve"> </w:t>
      </w:r>
      <w:r w:rsidRPr="002405AB">
        <w:rPr>
          <w:spacing w:val="-7"/>
          <w:sz w:val="26"/>
          <w:szCs w:val="26"/>
        </w:rPr>
        <w:t>l</w:t>
      </w:r>
      <w:r w:rsidRPr="002405AB">
        <w:rPr>
          <w:sz w:val="26"/>
          <w:szCs w:val="26"/>
        </w:rPr>
        <w:t>ý thư</w:t>
      </w:r>
      <w:r w:rsidRPr="002405AB">
        <w:rPr>
          <w:spacing w:val="7"/>
          <w:sz w:val="26"/>
          <w:szCs w:val="26"/>
        </w:rPr>
        <w:t xml:space="preserve"> </w:t>
      </w:r>
      <w:r w:rsidRPr="002405AB">
        <w:rPr>
          <w:sz w:val="26"/>
          <w:szCs w:val="26"/>
        </w:rPr>
        <w:t>v</w:t>
      </w:r>
      <w:r w:rsidRPr="002405AB">
        <w:rPr>
          <w:spacing w:val="-7"/>
          <w:sz w:val="26"/>
          <w:szCs w:val="26"/>
        </w:rPr>
        <w:t>i</w:t>
      </w:r>
      <w:r w:rsidRPr="002405AB">
        <w:rPr>
          <w:spacing w:val="7"/>
          <w:sz w:val="26"/>
          <w:szCs w:val="26"/>
        </w:rPr>
        <w:t>ệ</w:t>
      </w:r>
      <w:r w:rsidRPr="002405AB">
        <w:rPr>
          <w:sz w:val="26"/>
          <w:szCs w:val="26"/>
        </w:rPr>
        <w:t>n</w:t>
      </w:r>
    </w:p>
    <w:p w14:paraId="60796DA6" w14:textId="393A5CBB" w:rsidR="00233B50" w:rsidRPr="002405AB" w:rsidRDefault="00000000" w:rsidP="002405AB">
      <w:pPr>
        <w:pStyle w:val="ListParagraph"/>
        <w:numPr>
          <w:ilvl w:val="0"/>
          <w:numId w:val="2"/>
        </w:numPr>
        <w:spacing w:before="85"/>
        <w:rPr>
          <w:sz w:val="26"/>
          <w:szCs w:val="26"/>
        </w:rPr>
      </w:pPr>
      <w:r w:rsidRPr="002405AB">
        <w:rPr>
          <w:sz w:val="26"/>
          <w:szCs w:val="26"/>
        </w:rPr>
        <w:t>Xác</w:t>
      </w:r>
      <w:r w:rsidRPr="002405AB">
        <w:rPr>
          <w:spacing w:val="-4"/>
          <w:sz w:val="26"/>
          <w:szCs w:val="26"/>
        </w:rPr>
        <w:t xml:space="preserve"> </w:t>
      </w:r>
      <w:r w:rsidRPr="002405AB">
        <w:rPr>
          <w:sz w:val="26"/>
          <w:szCs w:val="26"/>
        </w:rPr>
        <w:t>đị</w:t>
      </w:r>
      <w:r w:rsidRPr="002405AB">
        <w:rPr>
          <w:spacing w:val="-7"/>
          <w:sz w:val="26"/>
          <w:szCs w:val="26"/>
        </w:rPr>
        <w:t>n</w:t>
      </w:r>
      <w:r w:rsidRPr="002405AB">
        <w:rPr>
          <w:sz w:val="26"/>
          <w:szCs w:val="26"/>
        </w:rPr>
        <w:t>h</w:t>
      </w:r>
      <w:r w:rsidRPr="002405AB">
        <w:rPr>
          <w:spacing w:val="-5"/>
          <w:sz w:val="26"/>
          <w:szCs w:val="26"/>
        </w:rPr>
        <w:t xml:space="preserve"> </w:t>
      </w:r>
      <w:r w:rsidRPr="002405AB">
        <w:rPr>
          <w:sz w:val="26"/>
          <w:szCs w:val="26"/>
        </w:rPr>
        <w:t>đ</w:t>
      </w:r>
      <w:r w:rsidRPr="002405AB">
        <w:rPr>
          <w:spacing w:val="3"/>
          <w:sz w:val="26"/>
          <w:szCs w:val="26"/>
        </w:rPr>
        <w:t>ư</w:t>
      </w:r>
      <w:r w:rsidRPr="002405AB">
        <w:rPr>
          <w:sz w:val="26"/>
          <w:szCs w:val="26"/>
        </w:rPr>
        <w:t>ợc</w:t>
      </w:r>
      <w:r w:rsidRPr="002405AB">
        <w:rPr>
          <w:spacing w:val="-5"/>
          <w:sz w:val="26"/>
          <w:szCs w:val="26"/>
        </w:rPr>
        <w:t xml:space="preserve"> </w:t>
      </w:r>
      <w:r w:rsidRPr="002405AB">
        <w:rPr>
          <w:sz w:val="26"/>
          <w:szCs w:val="26"/>
        </w:rPr>
        <w:t>các</w:t>
      </w:r>
      <w:r w:rsidRPr="002405AB">
        <w:rPr>
          <w:spacing w:val="4"/>
          <w:sz w:val="26"/>
          <w:szCs w:val="26"/>
        </w:rPr>
        <w:t xml:space="preserve"> </w:t>
      </w:r>
      <w:r w:rsidRPr="002405AB">
        <w:rPr>
          <w:spacing w:val="-7"/>
          <w:sz w:val="26"/>
          <w:szCs w:val="26"/>
        </w:rPr>
        <w:t>A</w:t>
      </w:r>
      <w:r w:rsidRPr="002405AB">
        <w:rPr>
          <w:sz w:val="26"/>
          <w:szCs w:val="26"/>
        </w:rPr>
        <w:t>ctor.</w:t>
      </w:r>
    </w:p>
    <w:p w14:paraId="2D705B9D" w14:textId="0FAA4755" w:rsidR="00233B50" w:rsidRPr="002405AB" w:rsidRDefault="00000000" w:rsidP="002405AB">
      <w:pPr>
        <w:pStyle w:val="ListParagraph"/>
        <w:numPr>
          <w:ilvl w:val="0"/>
          <w:numId w:val="2"/>
        </w:numPr>
        <w:spacing w:before="73"/>
        <w:rPr>
          <w:sz w:val="26"/>
          <w:szCs w:val="26"/>
        </w:rPr>
      </w:pPr>
      <w:r w:rsidRPr="002405AB">
        <w:rPr>
          <w:sz w:val="26"/>
          <w:szCs w:val="26"/>
        </w:rPr>
        <w:t>Mi</w:t>
      </w:r>
      <w:r w:rsidRPr="002405AB">
        <w:rPr>
          <w:spacing w:val="-7"/>
          <w:sz w:val="26"/>
          <w:szCs w:val="26"/>
        </w:rPr>
        <w:t>n</w:t>
      </w:r>
      <w:r w:rsidRPr="002405AB">
        <w:rPr>
          <w:sz w:val="26"/>
          <w:szCs w:val="26"/>
        </w:rPr>
        <w:t>h</w:t>
      </w:r>
      <w:r w:rsidRPr="002405AB">
        <w:rPr>
          <w:spacing w:val="-6"/>
          <w:sz w:val="26"/>
          <w:szCs w:val="26"/>
        </w:rPr>
        <w:t xml:space="preserve"> </w:t>
      </w:r>
      <w:r w:rsidRPr="002405AB">
        <w:rPr>
          <w:sz w:val="26"/>
          <w:szCs w:val="26"/>
        </w:rPr>
        <w:t>họa</w:t>
      </w:r>
    </w:p>
    <w:p w14:paraId="4A775580" w14:textId="6E208053" w:rsidR="00233B50" w:rsidRDefault="00000000">
      <w:pPr>
        <w:tabs>
          <w:tab w:val="left" w:pos="820"/>
        </w:tabs>
        <w:spacing w:before="73" w:line="361" w:lineRule="auto"/>
        <w:ind w:left="821" w:right="85" w:hanging="360"/>
        <w:jc w:val="both"/>
        <w:rPr>
          <w:sz w:val="26"/>
          <w:szCs w:val="26"/>
        </w:rPr>
      </w:pPr>
      <w:r>
        <w:t>-</w:t>
      </w:r>
      <w:r>
        <w:tab/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ừ</w:t>
      </w:r>
      <w:r>
        <w:rPr>
          <w:spacing w:val="1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ô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tả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ì</w:t>
      </w:r>
      <w:r>
        <w:rPr>
          <w:sz w:val="26"/>
          <w:szCs w:val="26"/>
        </w:rPr>
        <w:t>m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ấ</w:t>
      </w:r>
      <w:r>
        <w:rPr>
          <w:sz w:val="26"/>
          <w:szCs w:val="26"/>
        </w:rPr>
        <w:t>y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1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í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t</w:t>
      </w:r>
      <w:r>
        <w:rPr>
          <w:sz w:val="26"/>
          <w:szCs w:val="26"/>
        </w:rPr>
        <w:t>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à: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Actor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 xml:space="preserve">ctor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1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.</w:t>
      </w:r>
      <w:r>
        <w:rPr>
          <w:spacing w:val="3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3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3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kết</w:t>
      </w:r>
      <w:r>
        <w:rPr>
          <w:spacing w:val="3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ả</w:t>
      </w:r>
      <w:r>
        <w:rPr>
          <w:spacing w:val="25"/>
          <w:sz w:val="26"/>
          <w:szCs w:val="26"/>
        </w:rPr>
        <w:t xml:space="preserve"> </w:t>
      </w:r>
      <w:r>
        <w:rPr>
          <w:sz w:val="26"/>
          <w:szCs w:val="26"/>
        </w:rPr>
        <w:t>từ</w:t>
      </w:r>
      <w:r>
        <w:rPr>
          <w:spacing w:val="29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4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23"/>
          <w:sz w:val="26"/>
          <w:szCs w:val="26"/>
        </w:rPr>
        <w:t xml:space="preserve"> </w:t>
      </w:r>
      <w:r>
        <w:rPr>
          <w:sz w:val="26"/>
          <w:szCs w:val="26"/>
        </w:rPr>
        <w:t>Độc</w:t>
      </w:r>
      <w:r>
        <w:rPr>
          <w:spacing w:val="39"/>
          <w:sz w:val="26"/>
          <w:szCs w:val="26"/>
        </w:rPr>
        <w:t xml:space="preserve"> </w:t>
      </w:r>
      <w:r>
        <w:rPr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3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 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.</w:t>
      </w:r>
    </w:p>
    <w:p w14:paraId="5F17E391" w14:textId="77777777" w:rsidR="00233B50" w:rsidRDefault="00000000">
      <w:pPr>
        <w:spacing w:before="9" w:line="364" w:lineRule="auto"/>
        <w:ind w:left="100" w:right="1109"/>
        <w:rPr>
          <w:sz w:val="26"/>
          <w:szCs w:val="26"/>
        </w:rPr>
      </w:pPr>
      <w:r>
        <w:rPr>
          <w:b/>
          <w:sz w:val="26"/>
          <w:szCs w:val="26"/>
        </w:rPr>
        <w:t>2.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X</w:t>
      </w:r>
      <w:r>
        <w:rPr>
          <w:b/>
          <w:sz w:val="26"/>
          <w:szCs w:val="26"/>
        </w:rPr>
        <w:t>ây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d</w:t>
      </w:r>
      <w:r>
        <w:rPr>
          <w:b/>
          <w:spacing w:val="3"/>
          <w:sz w:val="26"/>
          <w:szCs w:val="26"/>
        </w:rPr>
        <w:t>ự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b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ể</w:t>
      </w:r>
      <w:r>
        <w:rPr>
          <w:b/>
          <w:sz w:val="26"/>
          <w:szCs w:val="26"/>
        </w:rPr>
        <w:t>u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đồ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m</w:t>
      </w:r>
      <w:r>
        <w:rPr>
          <w:b/>
          <w:spacing w:val="3"/>
          <w:sz w:val="26"/>
          <w:szCs w:val="26"/>
        </w:rPr>
        <w:t>ứ</w:t>
      </w:r>
      <w:r>
        <w:rPr>
          <w:b/>
          <w:sz w:val="26"/>
          <w:szCs w:val="26"/>
        </w:rPr>
        <w:t>c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7"/>
          <w:sz w:val="26"/>
          <w:szCs w:val="26"/>
        </w:rPr>
        <w:t>ổ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z w:val="26"/>
          <w:szCs w:val="26"/>
        </w:rPr>
        <w:t>át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o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z w:val="26"/>
          <w:szCs w:val="26"/>
        </w:rPr>
        <w:t>hệ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pacing w:val="7"/>
          <w:sz w:val="26"/>
          <w:szCs w:val="26"/>
        </w:rPr>
        <w:t>ố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6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ư</w:t>
      </w:r>
      <w:r>
        <w:rPr>
          <w:b/>
          <w:spacing w:val="5"/>
          <w:sz w:val="26"/>
          <w:szCs w:val="26"/>
        </w:rPr>
        <w:t xml:space="preserve"> </w:t>
      </w:r>
      <w:r>
        <w:rPr>
          <w:b/>
          <w:sz w:val="26"/>
          <w:szCs w:val="26"/>
        </w:rPr>
        <w:t>v</w:t>
      </w:r>
      <w:r>
        <w:rPr>
          <w:b/>
          <w:spacing w:val="-7"/>
          <w:sz w:val="26"/>
          <w:szCs w:val="26"/>
        </w:rPr>
        <w:t>i</w:t>
      </w:r>
      <w:r>
        <w:rPr>
          <w:b/>
          <w:spacing w:val="7"/>
          <w:sz w:val="26"/>
          <w:szCs w:val="26"/>
        </w:rPr>
        <w:t>ệ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 xml:space="preserve">. </w:t>
      </w:r>
      <w:r>
        <w:rPr>
          <w:b/>
          <w:spacing w:val="7"/>
          <w:sz w:val="26"/>
          <w:szCs w:val="26"/>
        </w:rPr>
        <w:t>P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ân</w:t>
      </w:r>
      <w:r>
        <w:rPr>
          <w:b/>
          <w:spacing w:val="-13"/>
          <w:sz w:val="26"/>
          <w:szCs w:val="26"/>
        </w:rPr>
        <w:t xml:space="preserve"> </w:t>
      </w:r>
      <w:r>
        <w:rPr>
          <w:b/>
          <w:sz w:val="26"/>
          <w:szCs w:val="26"/>
        </w:rPr>
        <w:t>tí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à</w:t>
      </w:r>
      <w:r>
        <w:rPr>
          <w:b/>
          <w:sz w:val="26"/>
          <w:szCs w:val="26"/>
        </w:rPr>
        <w:t>i</w:t>
      </w:r>
      <w:r>
        <w:rPr>
          <w:b/>
          <w:spacing w:val="-10"/>
          <w:sz w:val="26"/>
          <w:szCs w:val="26"/>
        </w:rPr>
        <w:t xml:space="preserve"> </w:t>
      </w:r>
      <w:r>
        <w:rPr>
          <w:b/>
          <w:sz w:val="26"/>
          <w:szCs w:val="26"/>
        </w:rPr>
        <w:t>to</w:t>
      </w:r>
      <w:r>
        <w:rPr>
          <w:b/>
          <w:spacing w:val="7"/>
          <w:sz w:val="26"/>
          <w:szCs w:val="26"/>
        </w:rPr>
        <w:t>á</w:t>
      </w:r>
      <w:r>
        <w:rPr>
          <w:b/>
          <w:spacing w:val="-5"/>
          <w:sz w:val="26"/>
          <w:szCs w:val="26"/>
        </w:rPr>
        <w:t>n</w:t>
      </w:r>
      <w:r>
        <w:rPr>
          <w:b/>
          <w:sz w:val="26"/>
          <w:szCs w:val="26"/>
        </w:rPr>
        <w:t>:</w:t>
      </w:r>
    </w:p>
    <w:p w14:paraId="32822A3D" w14:textId="77777777" w:rsidR="00233B50" w:rsidRDefault="00000000">
      <w:pPr>
        <w:spacing w:line="280" w:lineRule="exact"/>
        <w:ind w:left="461"/>
        <w:rPr>
          <w:sz w:val="26"/>
          <w:szCs w:val="26"/>
        </w:rPr>
      </w:pPr>
      <w:r>
        <w:t xml:space="preserve">-    </w:t>
      </w:r>
      <w:r>
        <w:rPr>
          <w:spacing w:val="43"/>
        </w:rPr>
        <w:t xml:space="preserve"> </w:t>
      </w:r>
      <w:r>
        <w:rPr>
          <w:b/>
          <w:spacing w:val="7"/>
          <w:sz w:val="26"/>
          <w:szCs w:val="26"/>
        </w:rPr>
        <w:t>B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ớc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1: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ừ các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í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xác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ổ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át</w:t>
      </w:r>
    </w:p>
    <w:p w14:paraId="469B239A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48B1A2B0" w14:textId="77777777" w:rsidR="00233B50" w:rsidRDefault="00000000">
      <w:pPr>
        <w:spacing w:line="361" w:lineRule="auto"/>
        <w:ind w:left="461" w:right="71" w:firstLine="720"/>
        <w:jc w:val="both"/>
        <w:rPr>
          <w:sz w:val="26"/>
          <w:szCs w:val="26"/>
        </w:rPr>
      </w:pPr>
      <w:r>
        <w:rPr>
          <w:sz w:val="26"/>
          <w:szCs w:val="26"/>
        </w:rPr>
        <w:t>Hệ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í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,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đó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ị có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qu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n 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  <w:r>
        <w:rPr>
          <w:spacing w:val="1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,</w:t>
      </w:r>
      <w:r>
        <w:rPr>
          <w:spacing w:val="23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1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 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ị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z w:val="26"/>
          <w:szCs w:val="26"/>
        </w:rPr>
        <w:t>uy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61BB0850" w14:textId="77777777" w:rsidR="00233B50" w:rsidRDefault="00000000">
      <w:pPr>
        <w:spacing w:before="1" w:line="358" w:lineRule="auto"/>
        <w:ind w:left="461" w:right="72" w:firstLine="720"/>
        <w:jc w:val="both"/>
        <w:rPr>
          <w:sz w:val="26"/>
          <w:szCs w:val="26"/>
        </w:rPr>
      </w:pPr>
      <w:r>
        <w:rPr>
          <w:b/>
          <w:sz w:val="26"/>
          <w:szCs w:val="26"/>
        </w:rPr>
        <w:t>Các</w:t>
      </w:r>
      <w:r>
        <w:rPr>
          <w:b/>
          <w:spacing w:val="4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3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m</w:t>
      </w:r>
      <w:r>
        <w:rPr>
          <w:b/>
          <w:sz w:val="26"/>
          <w:szCs w:val="26"/>
        </w:rPr>
        <w:t>à</w:t>
      </w:r>
      <w:r>
        <w:rPr>
          <w:b/>
          <w:spacing w:val="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z w:val="26"/>
          <w:szCs w:val="26"/>
        </w:rPr>
        <w:t>hủ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t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ư</w:t>
      </w:r>
      <w:r>
        <w:rPr>
          <w:b/>
          <w:spacing w:val="5"/>
          <w:sz w:val="26"/>
          <w:szCs w:val="26"/>
        </w:rPr>
        <w:t xml:space="preserve"> </w:t>
      </w:r>
      <w:r>
        <w:rPr>
          <w:b/>
          <w:sz w:val="26"/>
          <w:szCs w:val="26"/>
        </w:rPr>
        <w:t>sử</w:t>
      </w:r>
      <w:r>
        <w:rPr>
          <w:b/>
          <w:spacing w:val="6"/>
          <w:sz w:val="26"/>
          <w:szCs w:val="26"/>
        </w:rPr>
        <w:t xml:space="preserve"> </w:t>
      </w:r>
      <w:r>
        <w:rPr>
          <w:b/>
          <w:sz w:val="26"/>
          <w:szCs w:val="26"/>
        </w:rPr>
        <w:t>dụ</w:t>
      </w:r>
      <w:r>
        <w:rPr>
          <w:b/>
          <w:spacing w:val="-8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g</w:t>
      </w:r>
      <w:r>
        <w:rPr>
          <w:b/>
          <w:spacing w:val="7"/>
          <w:sz w:val="26"/>
          <w:szCs w:val="26"/>
        </w:rPr>
        <w:t>ồ</w:t>
      </w:r>
      <w:r>
        <w:rPr>
          <w:b/>
          <w:spacing w:val="4"/>
          <w:sz w:val="26"/>
          <w:szCs w:val="26"/>
        </w:rPr>
        <w:t>m</w:t>
      </w:r>
      <w:r>
        <w:rPr>
          <w:sz w:val="26"/>
          <w:szCs w:val="26"/>
        </w:rPr>
        <w:t>: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ộc</w:t>
      </w:r>
      <w:r>
        <w:rPr>
          <w:spacing w:val="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ả,</w:t>
      </w:r>
      <w:r>
        <w:rPr>
          <w:spacing w:val="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ách,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 xml:space="preserve">n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ợ</w:t>
      </w:r>
      <w:r>
        <w:rPr>
          <w:sz w:val="26"/>
          <w:szCs w:val="26"/>
        </w:rPr>
        <w:t>n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trả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sách,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kê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z w:val="26"/>
          <w:szCs w:val="26"/>
        </w:rPr>
        <w:t>áo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cáo,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8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Nhập.</w:t>
      </w:r>
    </w:p>
    <w:p w14:paraId="5F3ABEC0" w14:textId="77777777" w:rsidR="00233B50" w:rsidRDefault="00000000">
      <w:pPr>
        <w:spacing w:before="12" w:line="358" w:lineRule="auto"/>
        <w:ind w:left="461" w:right="70" w:firstLine="720"/>
        <w:jc w:val="both"/>
        <w:rPr>
          <w:sz w:val="26"/>
          <w:szCs w:val="26"/>
        </w:rPr>
      </w:pPr>
      <w:r>
        <w:rPr>
          <w:b/>
          <w:sz w:val="26"/>
          <w:szCs w:val="26"/>
        </w:rPr>
        <w:t>Các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2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m</w:t>
      </w:r>
      <w:r>
        <w:rPr>
          <w:b/>
          <w:sz w:val="26"/>
          <w:szCs w:val="26"/>
        </w:rPr>
        <w:t>à</w:t>
      </w:r>
      <w:r>
        <w:rPr>
          <w:b/>
          <w:spacing w:val="11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ời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13"/>
          <w:sz w:val="26"/>
          <w:szCs w:val="26"/>
        </w:rPr>
        <w:t xml:space="preserve"> </w:t>
      </w:r>
      <w:r>
        <w:rPr>
          <w:b/>
          <w:sz w:val="26"/>
          <w:szCs w:val="26"/>
        </w:rPr>
        <w:t>t</w:t>
      </w:r>
      <w:r>
        <w:rPr>
          <w:b/>
          <w:spacing w:val="7"/>
          <w:sz w:val="26"/>
          <w:szCs w:val="26"/>
        </w:rPr>
        <w:t>r</w:t>
      </w:r>
      <w:r>
        <w:rPr>
          <w:b/>
          <w:sz w:val="26"/>
          <w:szCs w:val="26"/>
        </w:rPr>
        <w:t>ị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z w:val="26"/>
          <w:szCs w:val="26"/>
        </w:rPr>
        <w:t>sử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d</w:t>
      </w:r>
      <w:r>
        <w:rPr>
          <w:b/>
          <w:sz w:val="26"/>
          <w:szCs w:val="26"/>
        </w:rPr>
        <w:t>ụ</w:t>
      </w:r>
      <w:r>
        <w:rPr>
          <w:b/>
          <w:spacing w:val="-8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>g</w:t>
      </w:r>
      <w:r>
        <w:rPr>
          <w:b/>
          <w:spacing w:val="7"/>
          <w:sz w:val="26"/>
          <w:szCs w:val="26"/>
        </w:rPr>
        <w:t>ồ</w:t>
      </w:r>
      <w:r>
        <w:rPr>
          <w:b/>
          <w:spacing w:val="-7"/>
          <w:sz w:val="26"/>
          <w:szCs w:val="26"/>
        </w:rPr>
        <w:t>m</w:t>
      </w:r>
      <w:r>
        <w:rPr>
          <w:b/>
          <w:sz w:val="26"/>
          <w:szCs w:val="26"/>
        </w:rPr>
        <w:t>:</w:t>
      </w:r>
      <w:r>
        <w:rPr>
          <w:b/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-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ủa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thủ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thư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ờ</w:t>
      </w:r>
      <w:r>
        <w:rPr>
          <w:sz w:val="26"/>
          <w:szCs w:val="26"/>
        </w:rPr>
        <w:t>i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6BB4B5D9" w14:textId="77777777" w:rsidR="00233B50" w:rsidRDefault="00000000">
      <w:pPr>
        <w:spacing w:before="5"/>
        <w:ind w:left="461"/>
        <w:rPr>
          <w:sz w:val="26"/>
          <w:szCs w:val="26"/>
        </w:rPr>
      </w:pPr>
      <w:r>
        <w:t xml:space="preserve">-    </w:t>
      </w:r>
      <w:r>
        <w:rPr>
          <w:spacing w:val="43"/>
        </w:rPr>
        <w:t xml:space="preserve"> </w:t>
      </w:r>
      <w:r>
        <w:rPr>
          <w:b/>
          <w:spacing w:val="7"/>
          <w:sz w:val="26"/>
          <w:szCs w:val="26"/>
        </w:rPr>
        <w:t>B</w:t>
      </w:r>
      <w:r>
        <w:rPr>
          <w:b/>
          <w:spacing w:val="3"/>
          <w:sz w:val="26"/>
          <w:szCs w:val="26"/>
        </w:rPr>
        <w:t>ư</w:t>
      </w:r>
      <w:r>
        <w:rPr>
          <w:b/>
          <w:sz w:val="26"/>
          <w:szCs w:val="26"/>
        </w:rPr>
        <w:t>ớc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2: </w:t>
      </w:r>
      <w:r>
        <w:rPr>
          <w:sz w:val="26"/>
          <w:szCs w:val="26"/>
        </w:rPr>
        <w:t>Xác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14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r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>
        <w:rPr>
          <w:spacing w:val="1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 xml:space="preserve">ctor,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>
        <w:rPr>
          <w:spacing w:val="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Case,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</w:p>
    <w:p w14:paraId="0EB12778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3D43CDC8" w14:textId="77777777" w:rsidR="00233B50" w:rsidRDefault="00000000">
      <w:pPr>
        <w:ind w:left="821"/>
        <w:rPr>
          <w:sz w:val="26"/>
          <w:szCs w:val="26"/>
        </w:rPr>
      </w:pPr>
      <w:r>
        <w:rPr>
          <w:sz w:val="26"/>
          <w:szCs w:val="26"/>
        </w:rPr>
        <w:t>Case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>
        <w:rPr>
          <w:spacing w:val="-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Case.</w:t>
      </w:r>
    </w:p>
    <w:p w14:paraId="6D3A4B6B" w14:textId="77777777" w:rsidR="00233B50" w:rsidRDefault="00233B50">
      <w:pPr>
        <w:spacing w:before="2" w:line="160" w:lineRule="exact"/>
        <w:rPr>
          <w:sz w:val="16"/>
          <w:szCs w:val="16"/>
        </w:rPr>
      </w:pPr>
    </w:p>
    <w:p w14:paraId="18180425" w14:textId="77777777" w:rsidR="002405AB" w:rsidRDefault="002405AB">
      <w:pPr>
        <w:ind w:left="100"/>
        <w:rPr>
          <w:b/>
          <w:spacing w:val="7"/>
          <w:sz w:val="26"/>
          <w:szCs w:val="26"/>
        </w:rPr>
      </w:pPr>
    </w:p>
    <w:p w14:paraId="4BD02522" w14:textId="77777777" w:rsidR="00233B50" w:rsidRDefault="00000000">
      <w:pPr>
        <w:ind w:left="100"/>
        <w:rPr>
          <w:b/>
          <w:sz w:val="26"/>
          <w:szCs w:val="26"/>
        </w:rPr>
      </w:pPr>
      <w:r>
        <w:rPr>
          <w:b/>
          <w:spacing w:val="7"/>
          <w:sz w:val="26"/>
          <w:szCs w:val="26"/>
        </w:rPr>
        <w:lastRenderedPageBreak/>
        <w:t>M</w:t>
      </w:r>
      <w:r>
        <w:rPr>
          <w:b/>
          <w:spacing w:val="-7"/>
          <w:sz w:val="26"/>
          <w:szCs w:val="26"/>
        </w:rPr>
        <w:t>i</w:t>
      </w:r>
      <w:r>
        <w:rPr>
          <w:b/>
          <w:sz w:val="26"/>
          <w:szCs w:val="26"/>
        </w:rPr>
        <w:t>nh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ọ</w:t>
      </w:r>
      <w:r>
        <w:rPr>
          <w:b/>
          <w:spacing w:val="7"/>
          <w:sz w:val="26"/>
          <w:szCs w:val="26"/>
        </w:rPr>
        <w:t>a</w:t>
      </w:r>
      <w:r>
        <w:rPr>
          <w:b/>
          <w:sz w:val="26"/>
          <w:szCs w:val="26"/>
        </w:rPr>
        <w:t>:</w:t>
      </w:r>
    </w:p>
    <w:p w14:paraId="02D12CC7" w14:textId="77777777" w:rsidR="00233B50" w:rsidRDefault="00233B50">
      <w:pPr>
        <w:spacing w:before="2" w:line="100" w:lineRule="exact"/>
        <w:rPr>
          <w:sz w:val="10"/>
          <w:szCs w:val="10"/>
        </w:rPr>
      </w:pPr>
    </w:p>
    <w:p w14:paraId="2DAF7CD3" w14:textId="77777777" w:rsidR="00233B50" w:rsidRDefault="00233B50">
      <w:pPr>
        <w:spacing w:line="200" w:lineRule="exact"/>
      </w:pPr>
    </w:p>
    <w:p w14:paraId="40547CC7" w14:textId="77777777" w:rsidR="00233B50" w:rsidRDefault="00233B50">
      <w:pPr>
        <w:spacing w:line="200" w:lineRule="exact"/>
      </w:pPr>
    </w:p>
    <w:p w14:paraId="0443ABC6" w14:textId="77777777" w:rsidR="00233B50" w:rsidRDefault="00233B50">
      <w:pPr>
        <w:spacing w:line="200" w:lineRule="exact"/>
      </w:pPr>
    </w:p>
    <w:p w14:paraId="3321775D" w14:textId="77777777" w:rsidR="00233B50" w:rsidRDefault="00233B50">
      <w:pPr>
        <w:spacing w:line="200" w:lineRule="exact"/>
      </w:pPr>
    </w:p>
    <w:p w14:paraId="25ECF99D" w14:textId="77777777" w:rsidR="00233B50" w:rsidRDefault="00233B50">
      <w:pPr>
        <w:spacing w:line="200" w:lineRule="exact"/>
      </w:pPr>
    </w:p>
    <w:p w14:paraId="0F30B2D0" w14:textId="77777777" w:rsidR="00233B50" w:rsidRDefault="00233B50">
      <w:pPr>
        <w:spacing w:line="200" w:lineRule="exact"/>
      </w:pPr>
    </w:p>
    <w:p w14:paraId="5A488092" w14:textId="77777777" w:rsidR="00233B50" w:rsidRDefault="00233B50">
      <w:pPr>
        <w:spacing w:line="200" w:lineRule="exact"/>
      </w:pPr>
    </w:p>
    <w:p w14:paraId="2A7944EC" w14:textId="77777777" w:rsidR="00233B50" w:rsidRDefault="00233B50">
      <w:pPr>
        <w:spacing w:line="200" w:lineRule="exact"/>
      </w:pPr>
    </w:p>
    <w:p w14:paraId="0955CA16" w14:textId="77777777" w:rsidR="00233B50" w:rsidRDefault="00233B50">
      <w:pPr>
        <w:spacing w:line="200" w:lineRule="exact"/>
      </w:pPr>
    </w:p>
    <w:p w14:paraId="3B3651E2" w14:textId="77777777" w:rsidR="00233B50" w:rsidRDefault="00233B50">
      <w:pPr>
        <w:spacing w:line="200" w:lineRule="exact"/>
      </w:pPr>
    </w:p>
    <w:p w14:paraId="2DF0252B" w14:textId="77777777" w:rsidR="00233B50" w:rsidRDefault="00233B50">
      <w:pPr>
        <w:spacing w:line="200" w:lineRule="exact"/>
      </w:pPr>
    </w:p>
    <w:p w14:paraId="70CEA2D5" w14:textId="77777777" w:rsidR="00233B50" w:rsidRDefault="00233B50">
      <w:pPr>
        <w:spacing w:line="200" w:lineRule="exact"/>
      </w:pPr>
    </w:p>
    <w:p w14:paraId="4249B8C5" w14:textId="77777777" w:rsidR="00233B50" w:rsidRDefault="00233B50">
      <w:pPr>
        <w:spacing w:line="200" w:lineRule="exact"/>
      </w:pPr>
    </w:p>
    <w:p w14:paraId="21422CEB" w14:textId="77777777" w:rsidR="00233B50" w:rsidRDefault="00233B50">
      <w:pPr>
        <w:spacing w:line="200" w:lineRule="exact"/>
      </w:pPr>
    </w:p>
    <w:p w14:paraId="02C1F490" w14:textId="77777777" w:rsidR="00233B50" w:rsidRDefault="00233B50">
      <w:pPr>
        <w:spacing w:line="200" w:lineRule="exact"/>
      </w:pPr>
    </w:p>
    <w:p w14:paraId="65CFECD6" w14:textId="77777777" w:rsidR="00233B50" w:rsidRDefault="00233B50">
      <w:pPr>
        <w:spacing w:line="200" w:lineRule="exact"/>
      </w:pPr>
    </w:p>
    <w:p w14:paraId="74BDB43E" w14:textId="77777777" w:rsidR="00233B50" w:rsidRDefault="00233B50">
      <w:pPr>
        <w:spacing w:line="200" w:lineRule="exact"/>
      </w:pPr>
    </w:p>
    <w:p w14:paraId="2CB8B1F3" w14:textId="77777777" w:rsidR="00233B50" w:rsidRDefault="00233B50">
      <w:pPr>
        <w:spacing w:line="200" w:lineRule="exact"/>
      </w:pPr>
    </w:p>
    <w:p w14:paraId="448F81D5" w14:textId="77777777" w:rsidR="00233B50" w:rsidRDefault="00233B50">
      <w:pPr>
        <w:spacing w:line="200" w:lineRule="exact"/>
      </w:pPr>
    </w:p>
    <w:p w14:paraId="507497F4" w14:textId="77777777" w:rsidR="00233B50" w:rsidRDefault="00233B50">
      <w:pPr>
        <w:spacing w:line="200" w:lineRule="exact"/>
      </w:pPr>
    </w:p>
    <w:p w14:paraId="23F641BC" w14:textId="77777777" w:rsidR="00233B50" w:rsidRDefault="00233B50">
      <w:pPr>
        <w:spacing w:line="200" w:lineRule="exact"/>
      </w:pPr>
    </w:p>
    <w:p w14:paraId="394497D3" w14:textId="77777777" w:rsidR="00233B50" w:rsidRDefault="00233B50">
      <w:pPr>
        <w:spacing w:line="200" w:lineRule="exact"/>
      </w:pPr>
    </w:p>
    <w:p w14:paraId="17813AEB" w14:textId="77777777" w:rsidR="00233B50" w:rsidRDefault="00233B50">
      <w:pPr>
        <w:spacing w:line="200" w:lineRule="exact"/>
      </w:pPr>
    </w:p>
    <w:p w14:paraId="53BE04DD" w14:textId="77777777" w:rsidR="00233B50" w:rsidRDefault="00233B50">
      <w:pPr>
        <w:spacing w:line="200" w:lineRule="exact"/>
      </w:pPr>
    </w:p>
    <w:p w14:paraId="3BCD74AB" w14:textId="77777777" w:rsidR="00233B50" w:rsidRDefault="00233B50">
      <w:pPr>
        <w:spacing w:line="200" w:lineRule="exact"/>
      </w:pPr>
    </w:p>
    <w:p w14:paraId="54018A8E" w14:textId="77777777" w:rsidR="00233B50" w:rsidRDefault="00233B50">
      <w:pPr>
        <w:spacing w:line="200" w:lineRule="exact"/>
      </w:pPr>
    </w:p>
    <w:p w14:paraId="5A2D3988" w14:textId="77777777" w:rsidR="00233B50" w:rsidRDefault="00233B50">
      <w:pPr>
        <w:spacing w:line="200" w:lineRule="exact"/>
      </w:pPr>
    </w:p>
    <w:p w14:paraId="14050F58" w14:textId="77777777" w:rsidR="00233B50" w:rsidRDefault="00233B50">
      <w:pPr>
        <w:spacing w:line="200" w:lineRule="exact"/>
      </w:pPr>
    </w:p>
    <w:p w14:paraId="212A5CE4" w14:textId="77777777" w:rsidR="00233B50" w:rsidRDefault="00233B50">
      <w:pPr>
        <w:spacing w:line="200" w:lineRule="exact"/>
      </w:pPr>
    </w:p>
    <w:p w14:paraId="713A59F6" w14:textId="77777777" w:rsidR="00233B50" w:rsidRDefault="00233B50">
      <w:pPr>
        <w:spacing w:line="200" w:lineRule="exact"/>
      </w:pPr>
    </w:p>
    <w:p w14:paraId="669A28FA" w14:textId="77777777" w:rsidR="00233B50" w:rsidRDefault="00233B50">
      <w:pPr>
        <w:spacing w:line="200" w:lineRule="exact"/>
      </w:pPr>
    </w:p>
    <w:p w14:paraId="4322ED57" w14:textId="77777777" w:rsidR="00233B50" w:rsidRDefault="00233B50">
      <w:pPr>
        <w:spacing w:line="200" w:lineRule="exact"/>
      </w:pPr>
    </w:p>
    <w:p w14:paraId="2DF7F960" w14:textId="77777777" w:rsidR="00233B50" w:rsidRDefault="00000000">
      <w:pPr>
        <w:tabs>
          <w:tab w:val="left" w:pos="860"/>
        </w:tabs>
        <w:spacing w:before="26" w:line="361" w:lineRule="auto"/>
        <w:ind w:left="861" w:right="120" w:hanging="360"/>
        <w:jc w:val="both"/>
        <w:rPr>
          <w:sz w:val="26"/>
          <w:szCs w:val="26"/>
        </w:rPr>
      </w:pPr>
      <w:r>
        <w:pict w14:anchorId="36041589">
          <v:group id="_x0000_s2065" style="position:absolute;left:0;text-align:left;margin-left:83.35pt;margin-top:-315.1pt;width:473.05pt;height:308.6pt;z-index:-251652096;mso-position-horizontal-relative:page" coordorigin="1667,-6302" coordsize="9461,6172">
            <v:shape id="_x0000_s2068" style="position:absolute;left:1671;top:-6297;width:9416;height:0" coordorigin="1671,-6297" coordsize="9416,0" path="m1671,-6297r9417,e" filled="f" strokeweight=".46pt">
              <v:path arrowok="t"/>
            </v:shape>
            <v:shape id="_x0000_s2067" type="#_x0000_t75" style="position:absolute;left:1731;top:-6264;width:9382;height:6119">
              <v:imagedata r:id="rId24" o:title=""/>
            </v:shape>
            <v:shape id="_x0000_s2066" style="position:absolute;left:1724;top:-6271;width:9397;height:6134" coordorigin="1724,-6271" coordsize="9397,6134" path="m1724,-137r9397,l11121,-6271r-9397,l1724,-137xe" filled="f" strokecolor="#4f81bc">
              <v:path arrowok="t"/>
            </v:shape>
            <w10:wrap anchorx="page"/>
          </v:group>
        </w:pict>
      </w:r>
      <w:r>
        <w:rPr>
          <w:sz w:val="26"/>
          <w:szCs w:val="26"/>
        </w:rPr>
        <w:t>-</w:t>
      </w:r>
      <w:r>
        <w:rPr>
          <w:sz w:val="26"/>
          <w:szCs w:val="26"/>
        </w:rPr>
        <w:tab/>
        <w:t>Hai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í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ủa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2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2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i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20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sử 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 xml:space="preserve">c 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 xml:space="preserve">p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 xml:space="preserve">các 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 xml:space="preserve">se 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 xml:space="preserve">case 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 xml:space="preserve">a 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 xml:space="preserve">hệ 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g, 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58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 xml:space="preserve">c </w:t>
      </w:r>
      <w:r>
        <w:rPr>
          <w:spacing w:val="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 xml:space="preserve">ctor 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 xml:space="preserve">có 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 xml:space="preserve">i 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 xml:space="preserve">n  hệ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sso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a</w:t>
      </w:r>
      <w:r>
        <w:rPr>
          <w:spacing w:val="7"/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o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à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sử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</w:t>
      </w:r>
    </w:p>
    <w:p w14:paraId="1D269864" w14:textId="77777777" w:rsidR="00233B50" w:rsidRDefault="00000000">
      <w:pPr>
        <w:tabs>
          <w:tab w:val="left" w:pos="860"/>
        </w:tabs>
        <w:spacing w:before="2" w:line="358" w:lineRule="auto"/>
        <w:ind w:left="861" w:right="113" w:hanging="360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>
        <w:rPr>
          <w:sz w:val="26"/>
          <w:szCs w:val="26"/>
        </w:rPr>
        <w:tab/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ị</w:t>
      </w:r>
      <w:r>
        <w:rPr>
          <w:spacing w:val="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ó</w:t>
      </w:r>
      <w:r>
        <w:rPr>
          <w:spacing w:val="1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i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trò</w:t>
      </w:r>
      <w:r>
        <w:rPr>
          <w:spacing w:val="1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hư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một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,</w:t>
      </w:r>
      <w:r>
        <w:rPr>
          <w:spacing w:val="17"/>
          <w:sz w:val="26"/>
          <w:szCs w:val="26"/>
        </w:rPr>
        <w:t xml:space="preserve"> </w:t>
      </w:r>
      <w:r>
        <w:rPr>
          <w:spacing w:val="-15"/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o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i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n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9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2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case 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L</w:t>
      </w:r>
      <w:r>
        <w:rPr>
          <w:spacing w:val="-7"/>
          <w:sz w:val="26"/>
          <w:szCs w:val="26"/>
        </w:rPr>
        <w:t>y</w:t>
      </w:r>
      <w:r>
        <w:rPr>
          <w:sz w:val="26"/>
          <w:szCs w:val="26"/>
        </w:rPr>
        <w:t>N</w:t>
      </w:r>
      <w:r>
        <w:rPr>
          <w:spacing w:val="7"/>
          <w:sz w:val="26"/>
          <w:szCs w:val="26"/>
        </w:rPr>
        <w:t>g</w:t>
      </w:r>
      <w:r>
        <w:rPr>
          <w:sz w:val="26"/>
          <w:szCs w:val="26"/>
        </w:rPr>
        <w:t>u</w:t>
      </w:r>
      <w:r>
        <w:rPr>
          <w:spacing w:val="7"/>
          <w:sz w:val="26"/>
          <w:szCs w:val="26"/>
        </w:rPr>
        <w:t>o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g. 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i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tất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cả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3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2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 xml:space="preserve">à 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ủ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thư 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-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r</w:t>
      </w:r>
      <w:r>
        <w:rPr>
          <w:sz w:val="26"/>
          <w:szCs w:val="26"/>
        </w:rPr>
        <w:t>i</w:t>
      </w:r>
      <w:r>
        <w:rPr>
          <w:spacing w:val="-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15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kế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ừ</w:t>
      </w:r>
      <w:r>
        <w:rPr>
          <w:sz w:val="26"/>
          <w:szCs w:val="26"/>
        </w:rPr>
        <w:t>a.</w:t>
      </w:r>
    </w:p>
    <w:p w14:paraId="6CB0F6DD" w14:textId="77777777" w:rsidR="00233B50" w:rsidRDefault="00000000">
      <w:pPr>
        <w:tabs>
          <w:tab w:val="left" w:pos="860"/>
        </w:tabs>
        <w:spacing w:before="12" w:line="358" w:lineRule="auto"/>
        <w:ind w:left="861" w:right="113" w:hanging="360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>
        <w:rPr>
          <w:sz w:val="26"/>
          <w:szCs w:val="26"/>
        </w:rPr>
        <w:tab/>
      </w:r>
      <w:r>
        <w:rPr>
          <w:spacing w:val="-7"/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14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tất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cả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3"/>
          <w:sz w:val="26"/>
          <w:szCs w:val="26"/>
        </w:rPr>
        <w:t>á</w:t>
      </w:r>
      <w:r>
        <w:rPr>
          <w:sz w:val="26"/>
          <w:szCs w:val="26"/>
        </w:rPr>
        <w:t>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ời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6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p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i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hập,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ì</w:t>
      </w:r>
      <w:r>
        <w:rPr>
          <w:spacing w:val="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y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Use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 đ</w:t>
      </w:r>
      <w:r>
        <w:rPr>
          <w:spacing w:val="7"/>
          <w:sz w:val="26"/>
          <w:szCs w:val="26"/>
        </w:rPr>
        <w:t>ă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</w:t>
      </w:r>
      <w:r>
        <w:rPr>
          <w:spacing w:val="1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 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ợc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tách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từ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2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9"/>
          <w:sz w:val="26"/>
          <w:szCs w:val="26"/>
        </w:rPr>
        <w:t xml:space="preserve"> </w:t>
      </w:r>
      <w:r>
        <w:rPr>
          <w:sz w:val="26"/>
          <w:szCs w:val="26"/>
        </w:rPr>
        <w:t>khác.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Vì</w:t>
      </w:r>
      <w:r>
        <w:rPr>
          <w:spacing w:val="1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y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 xml:space="preserve">case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ề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m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i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l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de</w:t>
      </w:r>
      <w:r>
        <w:rPr>
          <w:spacing w:val="-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Use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ă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hập.</w:t>
      </w:r>
    </w:p>
    <w:p w14:paraId="5BFB6183" w14:textId="77777777" w:rsidR="00233B50" w:rsidRDefault="00000000">
      <w:pPr>
        <w:tabs>
          <w:tab w:val="left" w:pos="860"/>
        </w:tabs>
        <w:spacing w:before="12" w:line="358" w:lineRule="auto"/>
        <w:ind w:left="861" w:right="115" w:hanging="360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>
        <w:rPr>
          <w:sz w:val="26"/>
          <w:szCs w:val="26"/>
        </w:rPr>
        <w:tab/>
        <w:t>Hai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ạ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đọc</w:t>
      </w:r>
      <w:r>
        <w:rPr>
          <w:spacing w:val="1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ý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thư</w:t>
      </w:r>
      <w:r>
        <w:rPr>
          <w:spacing w:val="14"/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2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kh</w:t>
      </w:r>
      <w:r>
        <w:rPr>
          <w:spacing w:val="7"/>
          <w:sz w:val="26"/>
          <w:szCs w:val="26"/>
        </w:rPr>
        <w:t>ô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ếp</w:t>
      </w:r>
      <w:r>
        <w:rPr>
          <w:spacing w:val="29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à</w:t>
      </w:r>
      <w:r>
        <w:rPr>
          <w:spacing w:val="1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kết</w:t>
      </w:r>
      <w:r>
        <w:rPr>
          <w:spacing w:val="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ả từ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thố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g,</w:t>
      </w:r>
      <w:r>
        <w:rPr>
          <w:spacing w:val="7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i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a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ụ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ộc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à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ậ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kết 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ả.</w:t>
      </w:r>
    </w:p>
    <w:p w14:paraId="55D8C7B7" w14:textId="77777777" w:rsidR="00233B50" w:rsidRDefault="00000000">
      <w:pPr>
        <w:spacing w:before="19"/>
        <w:ind w:left="140"/>
        <w:rPr>
          <w:sz w:val="26"/>
          <w:szCs w:val="26"/>
        </w:rPr>
      </w:pPr>
      <w:r>
        <w:rPr>
          <w:b/>
          <w:sz w:val="26"/>
          <w:szCs w:val="26"/>
        </w:rPr>
        <w:t>3.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X</w:t>
      </w:r>
      <w:r>
        <w:rPr>
          <w:b/>
          <w:sz w:val="26"/>
          <w:szCs w:val="26"/>
        </w:rPr>
        <w:t>ây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z w:val="26"/>
          <w:szCs w:val="26"/>
        </w:rPr>
        <w:t>d</w:t>
      </w:r>
      <w:r>
        <w:rPr>
          <w:b/>
          <w:spacing w:val="3"/>
          <w:sz w:val="26"/>
          <w:szCs w:val="26"/>
        </w:rPr>
        <w:t>ự</w:t>
      </w:r>
      <w:r>
        <w:rPr>
          <w:b/>
          <w:spacing w:val="-7"/>
          <w:sz w:val="26"/>
          <w:szCs w:val="26"/>
        </w:rPr>
        <w:t>n</w:t>
      </w:r>
      <w:r>
        <w:rPr>
          <w:b/>
          <w:sz w:val="26"/>
          <w:szCs w:val="26"/>
        </w:rPr>
        <w:t>g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ị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11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o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</w:t>
      </w:r>
      <w:r>
        <w:rPr>
          <w:b/>
          <w:spacing w:val="1"/>
          <w:sz w:val="26"/>
          <w:szCs w:val="26"/>
        </w:rPr>
        <w:t>e</w:t>
      </w:r>
      <w:r>
        <w:rPr>
          <w:b/>
          <w:sz w:val="26"/>
          <w:szCs w:val="26"/>
        </w:rPr>
        <w:t>.</w:t>
      </w:r>
    </w:p>
    <w:p w14:paraId="78728B3F" w14:textId="77777777" w:rsidR="00233B50" w:rsidRDefault="00233B50">
      <w:pPr>
        <w:spacing w:before="8" w:line="140" w:lineRule="exact"/>
        <w:rPr>
          <w:sz w:val="14"/>
          <w:szCs w:val="14"/>
        </w:rPr>
      </w:pPr>
    </w:p>
    <w:p w14:paraId="5D54F2EF" w14:textId="77777777" w:rsidR="00233B50" w:rsidRDefault="00000000">
      <w:pPr>
        <w:ind w:left="140"/>
        <w:rPr>
          <w:sz w:val="26"/>
          <w:szCs w:val="26"/>
        </w:rPr>
      </w:pPr>
      <w:r>
        <w:rPr>
          <w:b/>
          <w:spacing w:val="7"/>
          <w:sz w:val="26"/>
          <w:szCs w:val="26"/>
        </w:rPr>
        <w:t>P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ân</w:t>
      </w:r>
      <w:r>
        <w:rPr>
          <w:b/>
          <w:spacing w:val="-13"/>
          <w:sz w:val="26"/>
          <w:szCs w:val="26"/>
        </w:rPr>
        <w:t xml:space="preserve"> </w:t>
      </w:r>
      <w:r>
        <w:rPr>
          <w:b/>
          <w:sz w:val="26"/>
          <w:szCs w:val="26"/>
        </w:rPr>
        <w:t>tí</w:t>
      </w:r>
      <w:r>
        <w:rPr>
          <w:b/>
          <w:spacing w:val="7"/>
          <w:sz w:val="26"/>
          <w:szCs w:val="26"/>
        </w:rPr>
        <w:t>c</w:t>
      </w:r>
      <w:r>
        <w:rPr>
          <w:b/>
          <w:spacing w:val="-7"/>
          <w:sz w:val="26"/>
          <w:szCs w:val="26"/>
        </w:rPr>
        <w:t>h</w:t>
      </w:r>
      <w:r>
        <w:rPr>
          <w:b/>
          <w:sz w:val="26"/>
          <w:szCs w:val="26"/>
        </w:rPr>
        <w:t>:</w:t>
      </w:r>
    </w:p>
    <w:p w14:paraId="1EF8AF31" w14:textId="77777777" w:rsidR="00233B50" w:rsidRDefault="00233B50">
      <w:pPr>
        <w:spacing w:line="140" w:lineRule="exact"/>
        <w:rPr>
          <w:sz w:val="14"/>
          <w:szCs w:val="14"/>
        </w:rPr>
      </w:pPr>
    </w:p>
    <w:p w14:paraId="4565A1A6" w14:textId="77777777" w:rsidR="00233B50" w:rsidRDefault="00000000">
      <w:pPr>
        <w:tabs>
          <w:tab w:val="left" w:pos="860"/>
        </w:tabs>
        <w:spacing w:line="361" w:lineRule="auto"/>
        <w:ind w:left="861" w:right="121" w:hanging="360"/>
        <w:jc w:val="both"/>
        <w:rPr>
          <w:sz w:val="26"/>
          <w:szCs w:val="26"/>
        </w:rPr>
        <w:sectPr w:rsidR="00233B50">
          <w:pgSz w:w="11920" w:h="16860"/>
          <w:pgMar w:top="800" w:right="700" w:bottom="280" w:left="1560" w:header="645" w:footer="600" w:gutter="0"/>
          <w:cols w:space="720"/>
        </w:sectPr>
      </w:pPr>
      <w:r>
        <w:rPr>
          <w:sz w:val="26"/>
          <w:szCs w:val="26"/>
        </w:rPr>
        <w:t>-</w:t>
      </w:r>
      <w:r>
        <w:rPr>
          <w:sz w:val="26"/>
          <w:szCs w:val="26"/>
        </w:rPr>
        <w:tab/>
        <w:t>K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6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>ca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e</w:t>
      </w:r>
      <w:r>
        <w:rPr>
          <w:spacing w:val="3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3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31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ỗ</w:t>
      </w:r>
      <w:r>
        <w:rPr>
          <w:sz w:val="26"/>
          <w:szCs w:val="26"/>
        </w:rPr>
        <w:t>i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ư</w:t>
      </w:r>
      <w:r>
        <w:rPr>
          <w:spacing w:val="7"/>
          <w:sz w:val="26"/>
          <w:szCs w:val="26"/>
        </w:rPr>
        <w:t>ơ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3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g</w:t>
      </w:r>
      <w:r>
        <w:rPr>
          <w:spacing w:val="-7"/>
          <w:sz w:val="26"/>
          <w:szCs w:val="26"/>
        </w:rPr>
        <w:t>i</w:t>
      </w:r>
      <w:r>
        <w:rPr>
          <w:spacing w:val="3"/>
          <w:sz w:val="26"/>
          <w:szCs w:val="26"/>
        </w:rPr>
        <w:t>ữ</w:t>
      </w:r>
      <w:r>
        <w:rPr>
          <w:sz w:val="26"/>
          <w:szCs w:val="26"/>
        </w:rPr>
        <w:t>a</w:t>
      </w:r>
      <w:r>
        <w:rPr>
          <w:spacing w:val="3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A</w:t>
      </w:r>
      <w:r>
        <w:rPr>
          <w:sz w:val="26"/>
          <w:szCs w:val="26"/>
        </w:rPr>
        <w:t>ctor</w:t>
      </w:r>
      <w:r>
        <w:rPr>
          <w:spacing w:val="3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6"/>
          <w:sz w:val="26"/>
          <w:szCs w:val="26"/>
        </w:rPr>
        <w:t xml:space="preserve"> </w:t>
      </w:r>
      <w:r>
        <w:rPr>
          <w:spacing w:val="10"/>
          <w:sz w:val="26"/>
          <w:szCs w:val="26"/>
        </w:rPr>
        <w:t>ứ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32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27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để th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as</w:t>
      </w:r>
      <w:r>
        <w:rPr>
          <w:spacing w:val="1"/>
          <w:sz w:val="26"/>
          <w:szCs w:val="26"/>
        </w:rPr>
        <w:t>e</w:t>
      </w:r>
      <w:r>
        <w:rPr>
          <w:sz w:val="26"/>
          <w:szCs w:val="26"/>
        </w:rPr>
        <w:t>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đó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ù</w:t>
      </w:r>
      <w:r>
        <w:rPr>
          <w:sz w:val="26"/>
          <w:szCs w:val="26"/>
        </w:rPr>
        <w:t>y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ộc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tác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hệ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th</w:t>
      </w:r>
      <w:r>
        <w:rPr>
          <w:spacing w:val="7"/>
          <w:sz w:val="26"/>
          <w:szCs w:val="26"/>
        </w:rPr>
        <w:t>ố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 xml:space="preserve">g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à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5"/>
          <w:sz w:val="26"/>
          <w:szCs w:val="26"/>
        </w:rPr>
        <w:t>ẫ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n</w:t>
      </w:r>
    </w:p>
    <w:p w14:paraId="66F735A5" w14:textId="77777777" w:rsidR="00233B50" w:rsidRDefault="00233B50">
      <w:pPr>
        <w:spacing w:line="160" w:lineRule="exact"/>
        <w:rPr>
          <w:sz w:val="17"/>
          <w:szCs w:val="17"/>
        </w:rPr>
      </w:pPr>
    </w:p>
    <w:p w14:paraId="34D1DAB3" w14:textId="77777777" w:rsidR="00233B50" w:rsidRDefault="00000000">
      <w:pPr>
        <w:tabs>
          <w:tab w:val="left" w:pos="900"/>
        </w:tabs>
        <w:spacing w:before="26" w:line="361" w:lineRule="auto"/>
        <w:ind w:left="901" w:right="115" w:hanging="360"/>
        <w:jc w:val="both"/>
        <w:rPr>
          <w:sz w:val="26"/>
          <w:szCs w:val="26"/>
        </w:rPr>
      </w:pPr>
      <w:r>
        <w:pict w14:anchorId="55BAF412">
          <v:group id="_x0000_s2063" style="position:absolute;left:0;text-align:left;margin-left:83.55pt;margin-top:1.75pt;width:470.8pt;height:0;z-index:-251651072;mso-position-horizontal-relative:page" coordorigin="1671,35" coordsize="9416,0">
            <v:shape id="_x0000_s2064" style="position:absolute;left:1671;top:35;width:9416;height:0" coordorigin="1671,35" coordsize="9416,0" path="m1671,35r9417,e" filled="f" strokeweight=".46pt">
              <v:path arrowok="t"/>
            </v:shape>
            <w10:wrap anchorx="page"/>
          </v:group>
        </w:pict>
      </w:r>
      <w:r>
        <w:rPr>
          <w:sz w:val="26"/>
          <w:szCs w:val="26"/>
        </w:rPr>
        <w:t>-</w:t>
      </w:r>
      <w:r>
        <w:rPr>
          <w:sz w:val="26"/>
          <w:szCs w:val="26"/>
        </w:rPr>
        <w:tab/>
        <w:t>Các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20"/>
          <w:sz w:val="26"/>
          <w:szCs w:val="26"/>
        </w:rPr>
        <w:t xml:space="preserve"> </w:t>
      </w:r>
      <w:r>
        <w:rPr>
          <w:spacing w:val="10"/>
          <w:sz w:val="26"/>
          <w:szCs w:val="26"/>
        </w:rPr>
        <w:t>ứ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khác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ha</w:t>
      </w:r>
      <w:r>
        <w:rPr>
          <w:sz w:val="26"/>
          <w:szCs w:val="26"/>
        </w:rPr>
        <w:t>u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ù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</w:t>
      </w:r>
      <w:r>
        <w:rPr>
          <w:spacing w:val="14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ộ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ù</w:t>
      </w:r>
      <w:r>
        <w:rPr>
          <w:sz w:val="26"/>
          <w:szCs w:val="26"/>
        </w:rPr>
        <w:t>y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ộc</w:t>
      </w:r>
      <w:r>
        <w:rPr>
          <w:spacing w:val="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pacing w:val="7"/>
          <w:sz w:val="26"/>
          <w:szCs w:val="26"/>
        </w:rPr>
        <w:t>à</w:t>
      </w:r>
      <w:r>
        <w:rPr>
          <w:sz w:val="26"/>
          <w:szCs w:val="26"/>
        </w:rPr>
        <w:t>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dữ l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u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ào</w:t>
      </w:r>
      <w:r>
        <w:rPr>
          <w:spacing w:val="10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 các</w:t>
      </w:r>
      <w:r>
        <w:rPr>
          <w:spacing w:val="11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ế</w:t>
      </w:r>
      <w:r>
        <w:rPr>
          <w:sz w:val="26"/>
          <w:szCs w:val="26"/>
        </w:rPr>
        <w:t>u</w:t>
      </w:r>
      <w:r>
        <w:rPr>
          <w:spacing w:val="3"/>
          <w:sz w:val="26"/>
          <w:szCs w:val="26"/>
        </w:rPr>
        <w:t xml:space="preserve"> </w:t>
      </w:r>
      <w:r>
        <w:rPr>
          <w:sz w:val="26"/>
          <w:szCs w:val="26"/>
        </w:rPr>
        <w:t>tố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khác.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N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ột</w:t>
      </w:r>
      <w:r>
        <w:rPr>
          <w:spacing w:val="1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thể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12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ồ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sự</w:t>
      </w:r>
      <w:r>
        <w:rPr>
          <w:spacing w:val="15"/>
          <w:sz w:val="26"/>
          <w:szCs w:val="26"/>
        </w:rPr>
        <w:t xml:space="preserve"> </w:t>
      </w:r>
      <w:r>
        <w:rPr>
          <w:sz w:val="26"/>
          <w:szCs w:val="26"/>
        </w:rPr>
        <w:t>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í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l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ồ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8"/>
          <w:sz w:val="26"/>
          <w:szCs w:val="26"/>
        </w:rPr>
        <w:t xml:space="preserve"> </w:t>
      </w:r>
      <w:r>
        <w:rPr>
          <w:sz w:val="26"/>
          <w:szCs w:val="26"/>
        </w:rPr>
        <w:t>sự k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p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ụ</w:t>
      </w:r>
      <w:r>
        <w:rPr>
          <w:sz w:val="26"/>
          <w:szCs w:val="26"/>
        </w:rPr>
        <w:t>.</w:t>
      </w:r>
    </w:p>
    <w:p w14:paraId="71BFE41C" w14:textId="77777777" w:rsidR="00233B50" w:rsidRDefault="00000000">
      <w:pPr>
        <w:tabs>
          <w:tab w:val="left" w:pos="900"/>
        </w:tabs>
        <w:spacing w:before="1" w:line="358" w:lineRule="auto"/>
        <w:ind w:left="901" w:right="116" w:hanging="360"/>
        <w:jc w:val="both"/>
        <w:rPr>
          <w:sz w:val="26"/>
          <w:szCs w:val="26"/>
        </w:rPr>
      </w:pPr>
      <w:r>
        <w:rPr>
          <w:sz w:val="26"/>
          <w:szCs w:val="26"/>
        </w:rPr>
        <w:t>-</w:t>
      </w:r>
      <w:r>
        <w:rPr>
          <w:sz w:val="26"/>
          <w:szCs w:val="26"/>
        </w:rPr>
        <w:tab/>
      </w:r>
      <w:r>
        <w:rPr>
          <w:spacing w:val="-7"/>
          <w:sz w:val="26"/>
          <w:szCs w:val="26"/>
        </w:rPr>
        <w:t>K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i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15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2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7"/>
          <w:sz w:val="26"/>
          <w:szCs w:val="26"/>
        </w:rPr>
        <w:t>ú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2"/>
          <w:sz w:val="26"/>
          <w:szCs w:val="26"/>
        </w:rPr>
        <w:t xml:space="preserve"> </w:t>
      </w:r>
      <w:r>
        <w:rPr>
          <w:sz w:val="26"/>
          <w:szCs w:val="26"/>
        </w:rPr>
        <w:t>ta</w:t>
      </w:r>
      <w:r>
        <w:rPr>
          <w:spacing w:val="19"/>
          <w:sz w:val="26"/>
          <w:szCs w:val="26"/>
        </w:rPr>
        <w:t xml:space="preserve"> </w:t>
      </w:r>
      <w:r>
        <w:rPr>
          <w:sz w:val="26"/>
          <w:szCs w:val="26"/>
        </w:rPr>
        <w:t>x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y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16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2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28"/>
          <w:sz w:val="26"/>
          <w:szCs w:val="26"/>
        </w:rPr>
        <w:t xml:space="preserve"> </w:t>
      </w:r>
      <w:r>
        <w:rPr>
          <w:sz w:val="26"/>
          <w:szCs w:val="26"/>
        </w:rPr>
        <w:t>Use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ổ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át</w:t>
      </w:r>
      <w:r>
        <w:rPr>
          <w:spacing w:val="17"/>
          <w:sz w:val="26"/>
          <w:szCs w:val="26"/>
        </w:rPr>
        <w:t xml:space="preserve"> </w:t>
      </w:r>
      <w:r>
        <w:rPr>
          <w:sz w:val="26"/>
          <w:szCs w:val="26"/>
        </w:rPr>
        <w:t>tr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ớc</w:t>
      </w:r>
      <w:r>
        <w:rPr>
          <w:spacing w:val="2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v</w:t>
      </w:r>
      <w:r>
        <w:rPr>
          <w:sz w:val="26"/>
          <w:szCs w:val="26"/>
        </w:rPr>
        <w:t>à k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5"/>
          <w:sz w:val="26"/>
          <w:szCs w:val="26"/>
        </w:rPr>
        <w:t xml:space="preserve"> </w:t>
      </w:r>
      <w:r>
        <w:rPr>
          <w:sz w:val="26"/>
          <w:szCs w:val="26"/>
        </w:rPr>
        <w:t>Use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ph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rã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</w:t>
      </w:r>
      <w:r>
        <w:rPr>
          <w:spacing w:val="7"/>
          <w:sz w:val="26"/>
          <w:szCs w:val="26"/>
        </w:rPr>
        <w:t>a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.</w:t>
      </w:r>
    </w:p>
    <w:p w14:paraId="699EF344" w14:textId="77777777" w:rsidR="00233B50" w:rsidRDefault="00000000">
      <w:pPr>
        <w:spacing w:before="12"/>
        <w:ind w:left="245"/>
        <w:rPr>
          <w:sz w:val="26"/>
          <w:szCs w:val="26"/>
        </w:rPr>
      </w:pPr>
      <w:r>
        <w:pict w14:anchorId="00324570">
          <v:group id="_x0000_s2059" style="position:absolute;left:0;text-align:left;margin-left:85.8pt;margin-top:24.1pt;width:469.5pt;height:310.5pt;z-index:-251650048;mso-position-horizontal-relative:page" coordorigin="1716,482" coordsize="9390,6210">
            <v:shape id="_x0000_s2062" type="#_x0000_t75" style="position:absolute;left:1731;top:497;width:9360;height:6180">
              <v:imagedata r:id="rId25" o:title=""/>
            </v:shape>
            <v:shape id="_x0000_s2061" style="position:absolute;left:1724;top:490;width:9375;height:6195" coordorigin="1724,490" coordsize="9375,6195" path="m1724,6685r9375,l11099,490r-9375,l1724,6685xe" filled="f">
              <v:path arrowok="t"/>
            </v:shape>
            <v:shape id="_x0000_s2060" style="position:absolute;left:1746;top:857;width:1140;height:315" coordorigin="1746,857" coordsize="1140,315" path="m1746,1172r1140,l2886,857r-1140,l1746,1172xe" stroked="f">
              <v:path arrowok="t"/>
            </v:shape>
            <w10:wrap anchorx="page"/>
          </v:group>
        </w:pict>
      </w:r>
      <w:r>
        <w:rPr>
          <w:b/>
          <w:spacing w:val="-7"/>
          <w:sz w:val="26"/>
          <w:szCs w:val="26"/>
        </w:rPr>
        <w:t>V</w:t>
      </w:r>
      <w:r>
        <w:rPr>
          <w:b/>
          <w:sz w:val="26"/>
          <w:szCs w:val="26"/>
        </w:rPr>
        <w:t>í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d</w:t>
      </w:r>
      <w:r>
        <w:rPr>
          <w:b/>
          <w:spacing w:val="-7"/>
          <w:sz w:val="26"/>
          <w:szCs w:val="26"/>
        </w:rPr>
        <w:t>ụ</w:t>
      </w:r>
      <w:r>
        <w:rPr>
          <w:b/>
          <w:sz w:val="26"/>
          <w:szCs w:val="26"/>
        </w:rPr>
        <w:t>:</w:t>
      </w:r>
    </w:p>
    <w:p w14:paraId="11E76387" w14:textId="77777777" w:rsidR="00233B50" w:rsidRDefault="00233B50">
      <w:pPr>
        <w:spacing w:before="4" w:line="140" w:lineRule="exact"/>
        <w:rPr>
          <w:sz w:val="14"/>
          <w:szCs w:val="14"/>
        </w:rPr>
      </w:pPr>
    </w:p>
    <w:p w14:paraId="74E1F420" w14:textId="77777777" w:rsidR="00233B50" w:rsidRDefault="00233B50">
      <w:pPr>
        <w:spacing w:line="200" w:lineRule="exact"/>
      </w:pPr>
    </w:p>
    <w:p w14:paraId="1B5F77C6" w14:textId="77777777" w:rsidR="00233B50" w:rsidRDefault="00233B50">
      <w:pPr>
        <w:spacing w:line="200" w:lineRule="exact"/>
      </w:pPr>
    </w:p>
    <w:p w14:paraId="38829C0E" w14:textId="77777777" w:rsidR="00233B50" w:rsidRDefault="00233B50">
      <w:pPr>
        <w:spacing w:line="200" w:lineRule="exact"/>
      </w:pPr>
    </w:p>
    <w:p w14:paraId="05A9969D" w14:textId="77777777" w:rsidR="00233B50" w:rsidRDefault="00233B50">
      <w:pPr>
        <w:spacing w:line="200" w:lineRule="exact"/>
      </w:pPr>
    </w:p>
    <w:p w14:paraId="5603AA20" w14:textId="77777777" w:rsidR="00233B50" w:rsidRDefault="00233B50">
      <w:pPr>
        <w:spacing w:line="200" w:lineRule="exact"/>
      </w:pPr>
    </w:p>
    <w:p w14:paraId="65A26417" w14:textId="77777777" w:rsidR="00233B50" w:rsidRDefault="00233B50">
      <w:pPr>
        <w:spacing w:line="200" w:lineRule="exact"/>
      </w:pPr>
    </w:p>
    <w:p w14:paraId="21E6B7B9" w14:textId="77777777" w:rsidR="00233B50" w:rsidRDefault="00233B50">
      <w:pPr>
        <w:spacing w:line="200" w:lineRule="exact"/>
      </w:pPr>
    </w:p>
    <w:p w14:paraId="2B23073B" w14:textId="77777777" w:rsidR="00233B50" w:rsidRDefault="00233B50">
      <w:pPr>
        <w:spacing w:line="200" w:lineRule="exact"/>
      </w:pPr>
    </w:p>
    <w:p w14:paraId="79D91FCC" w14:textId="77777777" w:rsidR="00233B50" w:rsidRDefault="00233B50">
      <w:pPr>
        <w:spacing w:line="200" w:lineRule="exact"/>
      </w:pPr>
    </w:p>
    <w:p w14:paraId="19A5CC3F" w14:textId="77777777" w:rsidR="00233B50" w:rsidRDefault="00233B50">
      <w:pPr>
        <w:spacing w:line="200" w:lineRule="exact"/>
      </w:pPr>
    </w:p>
    <w:p w14:paraId="08995F89" w14:textId="77777777" w:rsidR="00233B50" w:rsidRDefault="00233B50">
      <w:pPr>
        <w:spacing w:line="200" w:lineRule="exact"/>
      </w:pPr>
    </w:p>
    <w:p w14:paraId="7EF2CBA7" w14:textId="77777777" w:rsidR="00233B50" w:rsidRDefault="00233B50">
      <w:pPr>
        <w:spacing w:line="200" w:lineRule="exact"/>
      </w:pPr>
    </w:p>
    <w:p w14:paraId="437BD169" w14:textId="77777777" w:rsidR="00233B50" w:rsidRDefault="00233B50">
      <w:pPr>
        <w:spacing w:line="200" w:lineRule="exact"/>
      </w:pPr>
    </w:p>
    <w:p w14:paraId="001D79D9" w14:textId="77777777" w:rsidR="00233B50" w:rsidRDefault="00233B50">
      <w:pPr>
        <w:spacing w:line="200" w:lineRule="exact"/>
      </w:pPr>
    </w:p>
    <w:p w14:paraId="05D81F00" w14:textId="77777777" w:rsidR="00233B50" w:rsidRDefault="00233B50">
      <w:pPr>
        <w:spacing w:line="200" w:lineRule="exact"/>
      </w:pPr>
    </w:p>
    <w:p w14:paraId="4F29FA13" w14:textId="77777777" w:rsidR="00233B50" w:rsidRDefault="00233B50">
      <w:pPr>
        <w:spacing w:line="200" w:lineRule="exact"/>
      </w:pPr>
    </w:p>
    <w:p w14:paraId="186B8029" w14:textId="77777777" w:rsidR="00233B50" w:rsidRDefault="00233B50">
      <w:pPr>
        <w:spacing w:line="200" w:lineRule="exact"/>
      </w:pPr>
    </w:p>
    <w:p w14:paraId="6F205CA3" w14:textId="77777777" w:rsidR="00233B50" w:rsidRDefault="00233B50">
      <w:pPr>
        <w:spacing w:line="200" w:lineRule="exact"/>
      </w:pPr>
    </w:p>
    <w:p w14:paraId="478EDED0" w14:textId="77777777" w:rsidR="00233B50" w:rsidRDefault="00233B50">
      <w:pPr>
        <w:spacing w:line="200" w:lineRule="exact"/>
      </w:pPr>
    </w:p>
    <w:p w14:paraId="4F06A64E" w14:textId="77777777" w:rsidR="00233B50" w:rsidRDefault="00233B50">
      <w:pPr>
        <w:spacing w:line="200" w:lineRule="exact"/>
      </w:pPr>
    </w:p>
    <w:p w14:paraId="4D26E8E2" w14:textId="77777777" w:rsidR="00233B50" w:rsidRDefault="00233B50">
      <w:pPr>
        <w:spacing w:line="200" w:lineRule="exact"/>
      </w:pPr>
    </w:p>
    <w:p w14:paraId="68C10B2D" w14:textId="77777777" w:rsidR="00233B50" w:rsidRDefault="00233B50">
      <w:pPr>
        <w:spacing w:line="200" w:lineRule="exact"/>
      </w:pPr>
    </w:p>
    <w:p w14:paraId="50D6BED3" w14:textId="77777777" w:rsidR="00233B50" w:rsidRDefault="00233B50">
      <w:pPr>
        <w:spacing w:line="200" w:lineRule="exact"/>
      </w:pPr>
    </w:p>
    <w:p w14:paraId="596379B2" w14:textId="77777777" w:rsidR="00233B50" w:rsidRDefault="00233B50">
      <w:pPr>
        <w:spacing w:line="200" w:lineRule="exact"/>
      </w:pPr>
    </w:p>
    <w:p w14:paraId="584081B9" w14:textId="77777777" w:rsidR="00233B50" w:rsidRDefault="00233B50">
      <w:pPr>
        <w:spacing w:line="200" w:lineRule="exact"/>
      </w:pPr>
    </w:p>
    <w:p w14:paraId="3DBD6ACD" w14:textId="77777777" w:rsidR="00233B50" w:rsidRDefault="00233B50">
      <w:pPr>
        <w:spacing w:line="200" w:lineRule="exact"/>
      </w:pPr>
    </w:p>
    <w:p w14:paraId="26B71716" w14:textId="77777777" w:rsidR="00233B50" w:rsidRDefault="00233B50">
      <w:pPr>
        <w:spacing w:line="200" w:lineRule="exact"/>
      </w:pPr>
    </w:p>
    <w:p w14:paraId="58FD6DF3" w14:textId="77777777" w:rsidR="00233B50" w:rsidRDefault="00233B50">
      <w:pPr>
        <w:spacing w:line="200" w:lineRule="exact"/>
      </w:pPr>
    </w:p>
    <w:p w14:paraId="0D6FDDA5" w14:textId="77777777" w:rsidR="00233B50" w:rsidRDefault="00233B50">
      <w:pPr>
        <w:spacing w:line="200" w:lineRule="exact"/>
      </w:pPr>
    </w:p>
    <w:p w14:paraId="1796B8AB" w14:textId="77777777" w:rsidR="00233B50" w:rsidRDefault="00233B50">
      <w:pPr>
        <w:spacing w:line="200" w:lineRule="exact"/>
      </w:pPr>
    </w:p>
    <w:p w14:paraId="0C3734AB" w14:textId="77777777" w:rsidR="00233B50" w:rsidRDefault="00233B50">
      <w:pPr>
        <w:spacing w:line="200" w:lineRule="exact"/>
      </w:pPr>
    </w:p>
    <w:p w14:paraId="3CEC2E9B" w14:textId="77777777" w:rsidR="00233B50" w:rsidRDefault="00233B50">
      <w:pPr>
        <w:spacing w:line="200" w:lineRule="exact"/>
      </w:pPr>
    </w:p>
    <w:p w14:paraId="4BC4C9C6" w14:textId="77777777" w:rsidR="00233B50" w:rsidRDefault="00000000">
      <w:pPr>
        <w:ind w:left="180"/>
        <w:rPr>
          <w:sz w:val="26"/>
          <w:szCs w:val="26"/>
        </w:rPr>
      </w:pPr>
      <w:r>
        <w:rPr>
          <w:b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ị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12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pacing w:val="7"/>
          <w:sz w:val="26"/>
          <w:szCs w:val="26"/>
        </w:rPr>
        <w:t>Q</w:t>
      </w:r>
      <w:r>
        <w:rPr>
          <w:b/>
          <w:spacing w:val="-7"/>
          <w:sz w:val="26"/>
          <w:szCs w:val="26"/>
        </w:rPr>
        <w:t>u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6"/>
          <w:sz w:val="26"/>
          <w:szCs w:val="26"/>
        </w:rPr>
        <w:t xml:space="preserve"> </w:t>
      </w:r>
      <w:r>
        <w:rPr>
          <w:b/>
          <w:spacing w:val="-7"/>
          <w:sz w:val="26"/>
          <w:szCs w:val="26"/>
        </w:rPr>
        <w:t>l</w:t>
      </w:r>
      <w:r>
        <w:rPr>
          <w:b/>
          <w:sz w:val="26"/>
          <w:szCs w:val="26"/>
        </w:rPr>
        <w:t>ý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Sá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</w:p>
    <w:p w14:paraId="577D861F" w14:textId="77777777" w:rsidR="00233B50" w:rsidRDefault="00233B50">
      <w:pPr>
        <w:spacing w:before="8" w:line="140" w:lineRule="exact"/>
        <w:rPr>
          <w:sz w:val="14"/>
          <w:szCs w:val="14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7"/>
        <w:gridCol w:w="6419"/>
      </w:tblGrid>
      <w:tr w:rsidR="00233B50" w14:paraId="6FEE6CE0" w14:textId="77777777">
        <w:trPr>
          <w:trHeight w:hRule="exact" w:val="389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4143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se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case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4D54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pacing w:val="7"/>
                <w:sz w:val="26"/>
                <w:szCs w:val="26"/>
              </w:rPr>
              <w:t>a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L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Sach</w:t>
            </w:r>
          </w:p>
        </w:tc>
      </w:tr>
      <w:tr w:rsidR="00233B50" w14:paraId="7D2AFBC6" w14:textId="77777777">
        <w:trPr>
          <w:trHeight w:hRule="exact" w:val="382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B3A7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ctor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E542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</w:p>
        </w:tc>
      </w:tr>
      <w:tr w:rsidR="00233B50" w14:paraId="2F6F40B5" w14:textId="77777777">
        <w:trPr>
          <w:trHeight w:hRule="exact" w:val="382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E339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EB22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33B50" w14:paraId="1C962CF3" w14:textId="77777777">
        <w:trPr>
          <w:trHeight w:hRule="exact" w:val="389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32EC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đ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k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14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7968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 ph</w:t>
            </w:r>
            <w:r>
              <w:rPr>
                <w:spacing w:val="7"/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hập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</w:tc>
      </w:tr>
      <w:tr w:rsidR="00233B50" w14:paraId="3449A40D" w14:textId="77777777">
        <w:trPr>
          <w:trHeight w:hRule="exact" w:val="382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3986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Đảm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ảo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u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9BF3" w14:textId="77777777" w:rsidR="00233B50" w:rsidRDefault="00233B50"/>
        </w:tc>
      </w:tr>
      <w:tr w:rsidR="00233B50" w14:paraId="57EBC2E7" w14:textId="77777777">
        <w:trPr>
          <w:trHeight w:hRule="exact" w:val="382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5A6C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Đảm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ảo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14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49096" w14:textId="77777777" w:rsidR="00233B50" w:rsidRDefault="00233B50"/>
        </w:tc>
      </w:tr>
      <w:tr w:rsidR="00233B50" w14:paraId="55D8ABFD" w14:textId="77777777">
        <w:trPr>
          <w:trHeight w:hRule="exact" w:val="389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EDCA" w14:textId="77777777" w:rsidR="00233B50" w:rsidRDefault="00000000">
            <w:pPr>
              <w:spacing w:before="9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ích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hoạt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1800" w14:textId="77777777" w:rsidR="00233B50" w:rsidRDefault="00000000">
            <w:pPr>
              <w:spacing w:before="9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QL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</w:tr>
      <w:tr w:rsidR="00233B50" w14:paraId="7C9663B6" w14:textId="77777777">
        <w:trPr>
          <w:trHeight w:hRule="exact" w:val="382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E9A4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đ</w:t>
            </w:r>
            <w:r>
              <w:rPr>
                <w:b/>
                <w:spacing w:val="7"/>
                <w:sz w:val="26"/>
                <w:szCs w:val="26"/>
              </w:rPr>
              <w:t>ộ</w:t>
            </w:r>
            <w:r>
              <w:rPr>
                <w:b/>
                <w:sz w:val="26"/>
                <w:szCs w:val="26"/>
              </w:rPr>
              <w:t>ng</w:t>
            </w:r>
            <w:r>
              <w:rPr>
                <w:b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tác</w:t>
            </w:r>
            <w:r>
              <w:rPr>
                <w:b/>
                <w:spacing w:val="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n</w:t>
            </w:r>
            <w:r>
              <w:rPr>
                <w:b/>
                <w:spacing w:val="-8"/>
                <w:sz w:val="26"/>
                <w:szCs w:val="26"/>
              </w:rPr>
              <w:t>h</w:t>
            </w:r>
            <w:r>
              <w:rPr>
                <w:b/>
                <w:spacing w:val="7"/>
                <w:sz w:val="26"/>
                <w:szCs w:val="26"/>
              </w:rPr>
              <w:t>â</w:t>
            </w:r>
            <w:r>
              <w:rPr>
                <w:b/>
                <w:sz w:val="26"/>
                <w:szCs w:val="26"/>
              </w:rPr>
              <w:t>n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22585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b/>
                <w:spacing w:val="7"/>
                <w:sz w:val="26"/>
                <w:szCs w:val="26"/>
              </w:rPr>
              <w:t>P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z w:val="26"/>
                <w:szCs w:val="26"/>
              </w:rPr>
              <w:t>ản</w:t>
            </w:r>
            <w:r>
              <w:rPr>
                <w:b/>
                <w:spacing w:val="-13"/>
                <w:sz w:val="26"/>
                <w:szCs w:val="26"/>
              </w:rPr>
              <w:t xml:space="preserve"> </w:t>
            </w:r>
            <w:r>
              <w:rPr>
                <w:b/>
                <w:spacing w:val="10"/>
                <w:sz w:val="26"/>
                <w:szCs w:val="26"/>
              </w:rPr>
              <w:t>ứ</w:t>
            </w:r>
            <w:r>
              <w:rPr>
                <w:b/>
                <w:spacing w:val="-7"/>
                <w:sz w:val="26"/>
                <w:szCs w:val="26"/>
              </w:rPr>
              <w:t>n</w:t>
            </w:r>
            <w:r>
              <w:rPr>
                <w:b/>
                <w:sz w:val="26"/>
                <w:szCs w:val="26"/>
              </w:rPr>
              <w:t>g</w:t>
            </w:r>
            <w:r>
              <w:rPr>
                <w:b/>
                <w:spacing w:val="3"/>
                <w:sz w:val="26"/>
                <w:szCs w:val="26"/>
              </w:rPr>
              <w:t xml:space="preserve"> 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z w:val="26"/>
                <w:szCs w:val="26"/>
              </w:rPr>
              <w:t>ệ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pacing w:val="7"/>
                <w:sz w:val="26"/>
                <w:szCs w:val="26"/>
              </w:rPr>
              <w:t>t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pacing w:val="7"/>
                <w:sz w:val="26"/>
                <w:szCs w:val="26"/>
              </w:rPr>
              <w:t>ố</w:t>
            </w:r>
            <w:r>
              <w:rPr>
                <w:b/>
                <w:sz w:val="26"/>
                <w:szCs w:val="26"/>
              </w:rPr>
              <w:t>ng</w:t>
            </w:r>
          </w:p>
        </w:tc>
      </w:tr>
      <w:tr w:rsidR="00233B50" w14:paraId="633A3DF6" w14:textId="77777777">
        <w:trPr>
          <w:trHeight w:hRule="exact" w:val="1765"/>
        </w:trPr>
        <w:tc>
          <w:tcPr>
            <w:tcW w:w="2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3BD2" w14:textId="77777777" w:rsidR="00233B50" w:rsidRDefault="00233B50">
            <w:pPr>
              <w:spacing w:before="10" w:line="100" w:lineRule="exact"/>
              <w:rPr>
                <w:sz w:val="11"/>
                <w:szCs w:val="11"/>
              </w:rPr>
            </w:pPr>
          </w:p>
          <w:p w14:paraId="290FC720" w14:textId="77777777" w:rsidR="00233B50" w:rsidRDefault="00233B50">
            <w:pPr>
              <w:spacing w:line="200" w:lineRule="exact"/>
            </w:pPr>
          </w:p>
          <w:p w14:paraId="5D56D650" w14:textId="77777777" w:rsidR="00233B50" w:rsidRDefault="00233B50">
            <w:pPr>
              <w:spacing w:line="200" w:lineRule="exact"/>
            </w:pPr>
          </w:p>
          <w:p w14:paraId="6768A409" w14:textId="77777777" w:rsidR="00233B50" w:rsidRDefault="00000000">
            <w:pPr>
              <w:spacing w:line="277" w:lineRule="auto"/>
              <w:ind w:left="57" w:right="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5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6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5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5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 xml:space="preserve">c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D978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7"/>
                <w:sz w:val="26"/>
                <w:szCs w:val="26"/>
              </w:rPr>
              <w:t>ấ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ề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in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8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7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</w:p>
          <w:p w14:paraId="5BC88F28" w14:textId="77777777" w:rsidR="00233B50" w:rsidRDefault="00000000">
            <w:pPr>
              <w:spacing w:before="46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Lấy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ề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in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7"/>
                <w:sz w:val="26"/>
                <w:szCs w:val="26"/>
              </w:rPr>
              <w:t>à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g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ờ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g.</w:t>
            </w:r>
          </w:p>
          <w:p w14:paraId="3828E512" w14:textId="77777777" w:rsidR="00233B50" w:rsidRDefault="00000000">
            <w:pPr>
              <w:spacing w:before="47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7"/>
                <w:sz w:val="26"/>
                <w:szCs w:val="26"/>
              </w:rPr>
              <w:t>ọ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7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ặc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ị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h.</w:t>
            </w:r>
          </w:p>
          <w:p w14:paraId="13E8C0D4" w14:textId="77777777" w:rsidR="00233B50" w:rsidRDefault="00000000">
            <w:pPr>
              <w:spacing w:before="46" w:line="271" w:lineRule="auto"/>
              <w:ind w:left="57" w:right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1.4.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7"/>
                <w:sz w:val="26"/>
                <w:szCs w:val="26"/>
              </w:rPr>
              <w:t>ấ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ề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ộc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7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 xml:space="preserve">h, 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n thị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g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ao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d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</w:t>
            </w:r>
          </w:p>
        </w:tc>
      </w:tr>
    </w:tbl>
    <w:p w14:paraId="4C67E201" w14:textId="77777777" w:rsidR="00233B50" w:rsidRDefault="00233B50">
      <w:pPr>
        <w:sectPr w:rsidR="00233B50">
          <w:pgSz w:w="11920" w:h="16860"/>
          <w:pgMar w:top="800" w:right="700" w:bottom="280" w:left="1520" w:header="645" w:footer="600" w:gutter="0"/>
          <w:cols w:space="720"/>
        </w:sectPr>
      </w:pPr>
    </w:p>
    <w:p w14:paraId="48561FD2" w14:textId="77777777" w:rsidR="00233B50" w:rsidRDefault="00233B50">
      <w:pPr>
        <w:spacing w:before="2" w:line="180" w:lineRule="exact"/>
        <w:rPr>
          <w:sz w:val="19"/>
          <w:szCs w:val="19"/>
        </w:rPr>
      </w:pPr>
    </w:p>
    <w:p w14:paraId="2B0FA4DD" w14:textId="77777777" w:rsidR="00233B50" w:rsidRDefault="00000000">
      <w:pPr>
        <w:spacing w:before="26"/>
        <w:ind w:left="180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>
        <w:rPr>
          <w:spacing w:val="3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T</w:t>
      </w:r>
      <w:r>
        <w:rPr>
          <w:sz w:val="26"/>
          <w:szCs w:val="26"/>
        </w:rPr>
        <w:t>h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 xml:space="preserve">c </w:t>
      </w:r>
      <w:r>
        <w:rPr>
          <w:spacing w:val="30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h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ệ</w:t>
      </w:r>
      <w:r>
        <w:rPr>
          <w:sz w:val="26"/>
          <w:szCs w:val="26"/>
        </w:rPr>
        <w:t xml:space="preserve">n </w:t>
      </w:r>
      <w:r>
        <w:rPr>
          <w:spacing w:val="24"/>
          <w:sz w:val="26"/>
          <w:szCs w:val="26"/>
        </w:rPr>
        <w:t xml:space="preserve"> </w:t>
      </w:r>
      <w:r>
        <w:rPr>
          <w:sz w:val="26"/>
          <w:szCs w:val="26"/>
        </w:rPr>
        <w:t xml:space="preserve">các </w:t>
      </w:r>
      <w:r>
        <w:rPr>
          <w:spacing w:val="33"/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>ứ</w:t>
      </w:r>
      <w:r>
        <w:rPr>
          <w:sz w:val="26"/>
          <w:szCs w:val="26"/>
        </w:rPr>
        <w:t>c</w:t>
      </w:r>
    </w:p>
    <w:p w14:paraId="12348981" w14:textId="77777777" w:rsidR="00233B50" w:rsidRDefault="00000000">
      <w:pPr>
        <w:spacing w:before="46" w:line="280" w:lineRule="exact"/>
        <w:ind w:left="180"/>
        <w:rPr>
          <w:sz w:val="26"/>
          <w:szCs w:val="26"/>
        </w:rPr>
      </w:pPr>
      <w:r>
        <w:pict w14:anchorId="239E8692">
          <v:group id="_x0000_s2050" style="position:absolute;left:0;text-align:left;margin-left:81.7pt;margin-top:-15.85pt;width:472.9pt;height:37.4pt;z-index:-251649024;mso-position-horizontal-relative:page" coordorigin="1634,-317" coordsize="9458,748">
            <v:shape id="_x0000_s2058" style="position:absolute;left:1671;top:-312;width:9416;height:0" coordorigin="1671,-312" coordsize="9416,0" path="m1671,-312r9417,e" filled="f" strokeweight=".46pt">
              <v:path arrowok="t"/>
            </v:shape>
            <v:shape id="_x0000_s2057" style="position:absolute;left:1643;top:-305;width:2810;height:0" coordorigin="1643,-305" coordsize="2810,0" path="m1643,-305r2810,e" filled="f" strokeweight=".46pt">
              <v:path arrowok="t"/>
            </v:shape>
            <v:shape id="_x0000_s2056" style="position:absolute;left:4460;top:-305;width:6411;height:0" coordorigin="4460,-305" coordsize="6411,0" path="m4460,-305r6411,e" filled="f" strokeweight=".46pt">
              <v:path arrowok="t"/>
            </v:shape>
            <v:shape id="_x0000_s2055" style="position:absolute;left:1639;top:-309;width:0;height:735" coordorigin="1639,-309" coordsize="0,735" path="m1639,-309r,735e" filled="f" strokeweight=".46pt">
              <v:path arrowok="t"/>
            </v:shape>
            <v:shape id="_x0000_s2054" style="position:absolute;left:1643;top:423;width:2810;height:0" coordorigin="1643,423" coordsize="2810,0" path="m1643,423r2810,e" filled="f" strokeweight=".46pt">
              <v:path arrowok="t"/>
            </v:shape>
            <v:shape id="_x0000_s2053" style="position:absolute;left:4456;top:-309;width:0;height:735" coordorigin="4456,-309" coordsize="0,735" path="m4456,-309r,735e" filled="f" strokeweight=".46pt">
              <v:path arrowok="t"/>
            </v:shape>
            <v:shape id="_x0000_s2052" style="position:absolute;left:4460;top:423;width:6411;height:0" coordorigin="4460,423" coordsize="6411,0" path="m4460,423r6411,e" filled="f" strokeweight=".46pt">
              <v:path arrowok="t"/>
            </v:shape>
            <v:shape id="_x0000_s2051" style="position:absolute;left:10875;top:-309;width:0;height:735" coordorigin="10875,-309" coordsize="0,735" path="m10875,-309r,735e" filled="f" strokeweight=".46pt">
              <v:path arrowok="t"/>
            </v:shape>
            <w10:wrap anchorx="page"/>
          </v:group>
        </w:pict>
      </w:r>
      <w:r>
        <w:rPr>
          <w:spacing w:val="-7"/>
          <w:position w:val="-1"/>
          <w:sz w:val="26"/>
          <w:szCs w:val="26"/>
        </w:rPr>
        <w:t>n</w:t>
      </w:r>
      <w:r>
        <w:rPr>
          <w:spacing w:val="7"/>
          <w:position w:val="-1"/>
          <w:sz w:val="26"/>
          <w:szCs w:val="26"/>
        </w:rPr>
        <w:t>ă</w:t>
      </w:r>
      <w:r>
        <w:rPr>
          <w:spacing w:val="-7"/>
          <w:position w:val="-1"/>
          <w:sz w:val="26"/>
          <w:szCs w:val="26"/>
        </w:rPr>
        <w:t>n</w:t>
      </w:r>
      <w:r>
        <w:rPr>
          <w:position w:val="-1"/>
          <w:sz w:val="26"/>
          <w:szCs w:val="26"/>
        </w:rPr>
        <w:t>g</w:t>
      </w:r>
      <w:r>
        <w:rPr>
          <w:spacing w:val="-5"/>
          <w:position w:val="-1"/>
          <w:sz w:val="26"/>
          <w:szCs w:val="26"/>
        </w:rPr>
        <w:t xml:space="preserve"> </w:t>
      </w:r>
      <w:r>
        <w:rPr>
          <w:position w:val="-1"/>
          <w:sz w:val="26"/>
          <w:szCs w:val="26"/>
        </w:rPr>
        <w:t>theo</w:t>
      </w:r>
      <w:r>
        <w:rPr>
          <w:spacing w:val="3"/>
          <w:position w:val="-1"/>
          <w:sz w:val="26"/>
          <w:szCs w:val="26"/>
        </w:rPr>
        <w:t xml:space="preserve"> </w:t>
      </w:r>
      <w:r>
        <w:rPr>
          <w:spacing w:val="-7"/>
          <w:position w:val="-1"/>
          <w:sz w:val="26"/>
          <w:szCs w:val="26"/>
        </w:rPr>
        <w:t>y</w:t>
      </w:r>
      <w:r>
        <w:rPr>
          <w:spacing w:val="7"/>
          <w:position w:val="-1"/>
          <w:sz w:val="26"/>
          <w:szCs w:val="26"/>
        </w:rPr>
        <w:t>ê</w:t>
      </w:r>
      <w:r>
        <w:rPr>
          <w:position w:val="-1"/>
          <w:sz w:val="26"/>
          <w:szCs w:val="26"/>
        </w:rPr>
        <w:t>u</w:t>
      </w:r>
      <w:r>
        <w:rPr>
          <w:spacing w:val="-4"/>
          <w:position w:val="-1"/>
          <w:sz w:val="26"/>
          <w:szCs w:val="26"/>
        </w:rPr>
        <w:t xml:space="preserve"> </w:t>
      </w:r>
      <w:r>
        <w:rPr>
          <w:position w:val="-1"/>
          <w:sz w:val="26"/>
          <w:szCs w:val="26"/>
        </w:rPr>
        <w:t>c</w:t>
      </w:r>
      <w:r>
        <w:rPr>
          <w:spacing w:val="7"/>
          <w:position w:val="-1"/>
          <w:sz w:val="26"/>
          <w:szCs w:val="26"/>
        </w:rPr>
        <w:t>ầ</w:t>
      </w:r>
      <w:r>
        <w:rPr>
          <w:position w:val="-1"/>
          <w:sz w:val="26"/>
          <w:szCs w:val="26"/>
        </w:rPr>
        <w:t>u</w:t>
      </w:r>
    </w:p>
    <w:p w14:paraId="048BDDD4" w14:textId="77777777" w:rsidR="00233B50" w:rsidRDefault="00233B50">
      <w:pPr>
        <w:spacing w:before="9" w:line="100" w:lineRule="exact"/>
        <w:rPr>
          <w:sz w:val="10"/>
          <w:szCs w:val="10"/>
        </w:rPr>
      </w:pPr>
    </w:p>
    <w:p w14:paraId="04C9B7D4" w14:textId="77777777" w:rsidR="00233B50" w:rsidRDefault="00233B50">
      <w:pPr>
        <w:spacing w:line="200" w:lineRule="exact"/>
      </w:pPr>
    </w:p>
    <w:p w14:paraId="499E0121" w14:textId="77777777" w:rsidR="00233B50" w:rsidRDefault="00233B50">
      <w:pPr>
        <w:spacing w:line="200" w:lineRule="exact"/>
      </w:pPr>
    </w:p>
    <w:p w14:paraId="4D9E22E8" w14:textId="77777777" w:rsidR="00233B50" w:rsidRDefault="00000000">
      <w:pPr>
        <w:spacing w:before="26" w:line="280" w:lineRule="exact"/>
        <w:ind w:left="180"/>
        <w:rPr>
          <w:sz w:val="26"/>
          <w:szCs w:val="26"/>
        </w:rPr>
      </w:pPr>
      <w:r>
        <w:rPr>
          <w:b/>
          <w:position w:val="-1"/>
          <w:sz w:val="26"/>
          <w:szCs w:val="26"/>
        </w:rPr>
        <w:t>K</w:t>
      </w:r>
      <w:r>
        <w:rPr>
          <w:b/>
          <w:spacing w:val="-7"/>
          <w:position w:val="-1"/>
          <w:sz w:val="26"/>
          <w:szCs w:val="26"/>
        </w:rPr>
        <w:t>ị</w:t>
      </w:r>
      <w:r>
        <w:rPr>
          <w:b/>
          <w:spacing w:val="7"/>
          <w:position w:val="-1"/>
          <w:sz w:val="26"/>
          <w:szCs w:val="26"/>
        </w:rPr>
        <w:t>c</w:t>
      </w:r>
      <w:r>
        <w:rPr>
          <w:b/>
          <w:position w:val="-1"/>
          <w:sz w:val="26"/>
          <w:szCs w:val="26"/>
        </w:rPr>
        <w:t>h</w:t>
      </w:r>
      <w:r>
        <w:rPr>
          <w:b/>
          <w:spacing w:val="-12"/>
          <w:position w:val="-1"/>
          <w:sz w:val="26"/>
          <w:szCs w:val="26"/>
        </w:rPr>
        <w:t xml:space="preserve"> </w:t>
      </w:r>
      <w:r>
        <w:rPr>
          <w:b/>
          <w:position w:val="-1"/>
          <w:sz w:val="26"/>
          <w:szCs w:val="26"/>
        </w:rPr>
        <w:t>b</w:t>
      </w:r>
      <w:r>
        <w:rPr>
          <w:b/>
          <w:spacing w:val="7"/>
          <w:position w:val="-1"/>
          <w:sz w:val="26"/>
          <w:szCs w:val="26"/>
        </w:rPr>
        <w:t>ả</w:t>
      </w:r>
      <w:r>
        <w:rPr>
          <w:b/>
          <w:position w:val="-1"/>
          <w:sz w:val="26"/>
          <w:szCs w:val="26"/>
        </w:rPr>
        <w:t>n</w:t>
      </w:r>
      <w:r>
        <w:rPr>
          <w:b/>
          <w:spacing w:val="-3"/>
          <w:position w:val="-1"/>
          <w:sz w:val="26"/>
          <w:szCs w:val="26"/>
        </w:rPr>
        <w:t xml:space="preserve"> </w:t>
      </w:r>
      <w:r>
        <w:rPr>
          <w:b/>
          <w:position w:val="-1"/>
          <w:sz w:val="26"/>
          <w:szCs w:val="26"/>
        </w:rPr>
        <w:t>Use</w:t>
      </w:r>
      <w:r>
        <w:rPr>
          <w:b/>
          <w:spacing w:val="-4"/>
          <w:position w:val="-1"/>
          <w:sz w:val="26"/>
          <w:szCs w:val="26"/>
        </w:rPr>
        <w:t xml:space="preserve"> </w:t>
      </w:r>
      <w:r>
        <w:rPr>
          <w:b/>
          <w:position w:val="-1"/>
          <w:sz w:val="26"/>
          <w:szCs w:val="26"/>
        </w:rPr>
        <w:t>case</w:t>
      </w:r>
      <w:r>
        <w:rPr>
          <w:b/>
          <w:spacing w:val="-4"/>
          <w:position w:val="-1"/>
          <w:sz w:val="26"/>
          <w:szCs w:val="26"/>
        </w:rPr>
        <w:t xml:space="preserve"> </w:t>
      </w:r>
      <w:r>
        <w:rPr>
          <w:b/>
          <w:spacing w:val="7"/>
          <w:position w:val="-1"/>
          <w:sz w:val="26"/>
          <w:szCs w:val="26"/>
        </w:rPr>
        <w:t>T</w:t>
      </w:r>
      <w:r>
        <w:rPr>
          <w:b/>
          <w:spacing w:val="-7"/>
          <w:position w:val="-1"/>
          <w:sz w:val="26"/>
          <w:szCs w:val="26"/>
        </w:rPr>
        <w:t>h</w:t>
      </w:r>
      <w:r>
        <w:rPr>
          <w:b/>
          <w:spacing w:val="7"/>
          <w:position w:val="-1"/>
          <w:sz w:val="26"/>
          <w:szCs w:val="26"/>
        </w:rPr>
        <w:t>ê</w:t>
      </w:r>
      <w:r>
        <w:rPr>
          <w:b/>
          <w:position w:val="-1"/>
          <w:sz w:val="26"/>
          <w:szCs w:val="26"/>
        </w:rPr>
        <w:t>m</w:t>
      </w:r>
      <w:r>
        <w:rPr>
          <w:b/>
          <w:spacing w:val="-13"/>
          <w:position w:val="-1"/>
          <w:sz w:val="26"/>
          <w:szCs w:val="26"/>
        </w:rPr>
        <w:t xml:space="preserve"> </w:t>
      </w:r>
      <w:r>
        <w:rPr>
          <w:b/>
          <w:position w:val="-1"/>
          <w:sz w:val="26"/>
          <w:szCs w:val="26"/>
        </w:rPr>
        <w:t>đ</w:t>
      </w:r>
      <w:r>
        <w:rPr>
          <w:b/>
          <w:spacing w:val="7"/>
          <w:position w:val="-1"/>
          <w:sz w:val="26"/>
          <w:szCs w:val="26"/>
        </w:rPr>
        <w:t>ầ</w:t>
      </w:r>
      <w:r>
        <w:rPr>
          <w:b/>
          <w:position w:val="-1"/>
          <w:sz w:val="26"/>
          <w:szCs w:val="26"/>
        </w:rPr>
        <w:t>u</w:t>
      </w:r>
      <w:r>
        <w:rPr>
          <w:b/>
          <w:spacing w:val="-11"/>
          <w:position w:val="-1"/>
          <w:sz w:val="26"/>
          <w:szCs w:val="26"/>
        </w:rPr>
        <w:t xml:space="preserve"> </w:t>
      </w:r>
      <w:r>
        <w:rPr>
          <w:b/>
          <w:position w:val="-1"/>
          <w:sz w:val="26"/>
          <w:szCs w:val="26"/>
        </w:rPr>
        <w:t>s</w:t>
      </w:r>
      <w:r>
        <w:rPr>
          <w:b/>
          <w:spacing w:val="7"/>
          <w:position w:val="-1"/>
          <w:sz w:val="26"/>
          <w:szCs w:val="26"/>
        </w:rPr>
        <w:t>ác</w:t>
      </w:r>
      <w:r>
        <w:rPr>
          <w:b/>
          <w:position w:val="-1"/>
          <w:sz w:val="26"/>
          <w:szCs w:val="26"/>
        </w:rPr>
        <w:t>h</w:t>
      </w:r>
      <w:r>
        <w:rPr>
          <w:b/>
          <w:spacing w:val="-5"/>
          <w:position w:val="-1"/>
          <w:sz w:val="26"/>
          <w:szCs w:val="26"/>
        </w:rPr>
        <w:t xml:space="preserve"> </w:t>
      </w:r>
      <w:r>
        <w:rPr>
          <w:b/>
          <w:spacing w:val="-7"/>
          <w:position w:val="-1"/>
          <w:sz w:val="26"/>
          <w:szCs w:val="26"/>
        </w:rPr>
        <w:t>m</w:t>
      </w:r>
      <w:r>
        <w:rPr>
          <w:b/>
          <w:spacing w:val="7"/>
          <w:position w:val="-1"/>
          <w:sz w:val="26"/>
          <w:szCs w:val="26"/>
        </w:rPr>
        <w:t>ớ</w:t>
      </w:r>
      <w:r>
        <w:rPr>
          <w:b/>
          <w:spacing w:val="-5"/>
          <w:position w:val="-1"/>
          <w:sz w:val="26"/>
          <w:szCs w:val="26"/>
        </w:rPr>
        <w:t>i</w:t>
      </w:r>
      <w:r>
        <w:rPr>
          <w:b/>
          <w:position w:val="-1"/>
          <w:sz w:val="26"/>
          <w:szCs w:val="26"/>
        </w:rPr>
        <w:t>:</w:t>
      </w:r>
    </w:p>
    <w:p w14:paraId="46AE08E7" w14:textId="77777777" w:rsidR="00233B50" w:rsidRDefault="00233B50">
      <w:pPr>
        <w:spacing w:before="4" w:line="140" w:lineRule="exact"/>
        <w:rPr>
          <w:sz w:val="15"/>
          <w:szCs w:val="15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3"/>
        <w:gridCol w:w="6534"/>
      </w:tblGrid>
      <w:tr w:rsidR="00233B50" w14:paraId="79BE799F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71F8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se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case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E7B8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pacing w:val="7"/>
                <w:sz w:val="26"/>
                <w:szCs w:val="26"/>
              </w:rPr>
              <w:t>a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L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z w:val="26"/>
                <w:szCs w:val="26"/>
              </w:rPr>
              <w:t>Sach</w:t>
            </w:r>
          </w:p>
        </w:tc>
      </w:tr>
      <w:tr w:rsidR="00233B50" w14:paraId="3AAF75BE" w14:textId="77777777">
        <w:trPr>
          <w:trHeight w:hRule="exact" w:val="38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CCBAA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ctor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F8D2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</w:p>
        </w:tc>
      </w:tr>
      <w:tr w:rsidR="00233B50" w14:paraId="6778799A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D1C3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1A95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233B50" w14:paraId="7CBC2BEC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00FC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đ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k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14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88D93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 ph</w:t>
            </w:r>
            <w:r>
              <w:rPr>
                <w:spacing w:val="7"/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hập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</w:tc>
      </w:tr>
      <w:tr w:rsidR="00233B50" w14:paraId="4DD3DE68" w14:textId="77777777">
        <w:trPr>
          <w:trHeight w:hRule="exact" w:val="38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DEFAC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Đảm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ảo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u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08BE7" w14:textId="77777777" w:rsidR="00233B50" w:rsidRDefault="00233B50"/>
        </w:tc>
      </w:tr>
      <w:tr w:rsidR="00233B50" w14:paraId="3E1CCB7E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0C2E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Đảm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ảo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14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16BA" w14:textId="77777777" w:rsidR="00233B50" w:rsidRDefault="00233B50"/>
        </w:tc>
      </w:tr>
      <w:tr w:rsidR="00233B50" w14:paraId="0775CF12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6628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ích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hoạt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EE04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QL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</w:tr>
      <w:tr w:rsidR="00233B50" w14:paraId="6438BB18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A12E" w14:textId="77777777" w:rsidR="00233B50" w:rsidRDefault="00000000">
            <w:pPr>
              <w:spacing w:before="15"/>
              <w:ind w:left="57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đ</w:t>
            </w:r>
            <w:r>
              <w:rPr>
                <w:b/>
                <w:spacing w:val="7"/>
                <w:sz w:val="26"/>
                <w:szCs w:val="26"/>
              </w:rPr>
              <w:t>ộ</w:t>
            </w:r>
            <w:r>
              <w:rPr>
                <w:b/>
                <w:sz w:val="26"/>
                <w:szCs w:val="26"/>
              </w:rPr>
              <w:t>ng</w:t>
            </w:r>
            <w:r>
              <w:rPr>
                <w:b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tác</w:t>
            </w:r>
            <w:r>
              <w:rPr>
                <w:b/>
                <w:spacing w:val="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n</w:t>
            </w:r>
            <w:r>
              <w:rPr>
                <w:b/>
                <w:spacing w:val="-8"/>
                <w:sz w:val="26"/>
                <w:szCs w:val="26"/>
              </w:rPr>
              <w:t>h</w:t>
            </w:r>
            <w:r>
              <w:rPr>
                <w:b/>
                <w:spacing w:val="7"/>
                <w:sz w:val="26"/>
                <w:szCs w:val="26"/>
              </w:rPr>
              <w:t>â</w:t>
            </w:r>
            <w:r>
              <w:rPr>
                <w:b/>
                <w:sz w:val="26"/>
                <w:szCs w:val="26"/>
              </w:rPr>
              <w:t>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5208" w14:textId="77777777" w:rsidR="00233B50" w:rsidRDefault="00000000">
            <w:pPr>
              <w:spacing w:before="15"/>
              <w:ind w:left="57"/>
              <w:rPr>
                <w:sz w:val="26"/>
                <w:szCs w:val="26"/>
              </w:rPr>
            </w:pPr>
            <w:r>
              <w:rPr>
                <w:b/>
                <w:spacing w:val="7"/>
                <w:sz w:val="26"/>
                <w:szCs w:val="26"/>
              </w:rPr>
              <w:t>P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z w:val="26"/>
                <w:szCs w:val="26"/>
              </w:rPr>
              <w:t>ản</w:t>
            </w:r>
            <w:r>
              <w:rPr>
                <w:b/>
                <w:spacing w:val="-13"/>
                <w:sz w:val="26"/>
                <w:szCs w:val="26"/>
              </w:rPr>
              <w:t xml:space="preserve"> </w:t>
            </w:r>
            <w:r>
              <w:rPr>
                <w:b/>
                <w:spacing w:val="10"/>
                <w:sz w:val="26"/>
                <w:szCs w:val="26"/>
              </w:rPr>
              <w:t>ứ</w:t>
            </w:r>
            <w:r>
              <w:rPr>
                <w:b/>
                <w:spacing w:val="-7"/>
                <w:sz w:val="26"/>
                <w:szCs w:val="26"/>
              </w:rPr>
              <w:t>n</w:t>
            </w:r>
            <w:r>
              <w:rPr>
                <w:b/>
                <w:sz w:val="26"/>
                <w:szCs w:val="26"/>
              </w:rPr>
              <w:t>g</w:t>
            </w:r>
            <w:r>
              <w:rPr>
                <w:b/>
                <w:spacing w:val="3"/>
                <w:sz w:val="26"/>
                <w:szCs w:val="26"/>
              </w:rPr>
              <w:t xml:space="preserve"> 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z w:val="26"/>
                <w:szCs w:val="26"/>
              </w:rPr>
              <w:t>ệ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pacing w:val="7"/>
                <w:sz w:val="26"/>
                <w:szCs w:val="26"/>
              </w:rPr>
              <w:t>t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pacing w:val="7"/>
                <w:sz w:val="26"/>
                <w:szCs w:val="26"/>
              </w:rPr>
              <w:t>ố</w:t>
            </w:r>
            <w:r>
              <w:rPr>
                <w:b/>
                <w:sz w:val="26"/>
                <w:szCs w:val="26"/>
              </w:rPr>
              <w:t>ng</w:t>
            </w:r>
          </w:p>
        </w:tc>
      </w:tr>
      <w:tr w:rsidR="00233B50" w14:paraId="67A3F1AD" w14:textId="77777777">
        <w:trPr>
          <w:trHeight w:hRule="exact" w:val="735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7EC7" w14:textId="77777777" w:rsidR="00233B50" w:rsidRDefault="00000000">
            <w:pPr>
              <w:spacing w:before="8" w:line="277" w:lineRule="auto"/>
              <w:ind w:left="57" w:right="1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>
              <w:rPr>
                <w:spacing w:val="4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50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 xml:space="preserve">c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hập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9891" w14:textId="77777777" w:rsidR="00233B50" w:rsidRDefault="00233B50"/>
        </w:tc>
      </w:tr>
      <w:tr w:rsidR="00233B50" w14:paraId="31C4F9C4" w14:textId="77777777">
        <w:trPr>
          <w:trHeight w:hRule="exact" w:val="727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758F" w14:textId="77777777" w:rsidR="00233B50" w:rsidRDefault="00000000">
            <w:pPr>
              <w:spacing w:before="1" w:line="277" w:lineRule="auto"/>
              <w:ind w:left="57" w:right="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  <w:r>
              <w:rPr>
                <w:spacing w:val="6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6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6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7"/>
                <w:sz w:val="26"/>
                <w:szCs w:val="26"/>
              </w:rPr>
              <w:t>ọ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5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 xml:space="preserve">n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7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9E27" w14:textId="77777777" w:rsidR="00233B50" w:rsidRDefault="00233B50">
            <w:pPr>
              <w:spacing w:before="4" w:line="160" w:lineRule="exact"/>
              <w:rPr>
                <w:sz w:val="17"/>
                <w:szCs w:val="17"/>
              </w:rPr>
            </w:pPr>
          </w:p>
          <w:p w14:paraId="671528A4" w14:textId="77777777" w:rsidR="00233B50" w:rsidRDefault="00000000">
            <w:pPr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7"/>
                <w:sz w:val="26"/>
                <w:szCs w:val="26"/>
              </w:rPr>
              <w:t>ấ</w:t>
            </w:r>
            <w:r>
              <w:rPr>
                <w:sz w:val="26"/>
                <w:szCs w:val="26"/>
              </w:rPr>
              <w:t>y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ề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8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ộc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7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</w:p>
        </w:tc>
      </w:tr>
      <w:tr w:rsidR="00233B50" w14:paraId="6C326353" w14:textId="77777777">
        <w:trPr>
          <w:trHeight w:hRule="exact" w:val="728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940A" w14:textId="77777777" w:rsidR="00233B50" w:rsidRDefault="00000000">
            <w:pPr>
              <w:spacing w:before="1" w:line="277" w:lineRule="auto"/>
              <w:ind w:left="57" w:right="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  <w:r>
              <w:rPr>
                <w:spacing w:val="1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2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hập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15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 xml:space="preserve">in </w:t>
            </w:r>
            <w:r>
              <w:rPr>
                <w:spacing w:val="-7"/>
                <w:sz w:val="26"/>
                <w:szCs w:val="26"/>
              </w:rPr>
              <w:t>v</w:t>
            </w:r>
            <w:r>
              <w:rPr>
                <w:sz w:val="26"/>
                <w:szCs w:val="26"/>
              </w:rPr>
              <w:t>ề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3A8C" w14:textId="77777777" w:rsidR="00233B50" w:rsidRDefault="00233B50">
            <w:pPr>
              <w:spacing w:before="4" w:line="160" w:lineRule="exact"/>
              <w:rPr>
                <w:sz w:val="17"/>
                <w:szCs w:val="17"/>
              </w:rPr>
            </w:pPr>
          </w:p>
          <w:p w14:paraId="393CCA87" w14:textId="77777777" w:rsidR="00233B50" w:rsidRDefault="00000000">
            <w:pPr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hợp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ệ</w:t>
            </w:r>
            <w:r>
              <w:rPr>
                <w:spacing w:val="-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hóa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in</w:t>
            </w:r>
          </w:p>
        </w:tc>
      </w:tr>
      <w:tr w:rsidR="00233B50" w14:paraId="6EFCE74B" w14:textId="77777777">
        <w:trPr>
          <w:trHeight w:hRule="exact" w:val="141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5AFD" w14:textId="77777777" w:rsidR="00233B50" w:rsidRDefault="00233B50">
            <w:pPr>
              <w:spacing w:before="7" w:line="140" w:lineRule="exact"/>
              <w:rPr>
                <w:sz w:val="14"/>
                <w:szCs w:val="14"/>
              </w:rPr>
            </w:pPr>
          </w:p>
          <w:p w14:paraId="3BC49538" w14:textId="77777777" w:rsidR="00233B50" w:rsidRDefault="00233B50">
            <w:pPr>
              <w:spacing w:line="200" w:lineRule="exact"/>
            </w:pPr>
          </w:p>
          <w:p w14:paraId="7F9D621A" w14:textId="77777777" w:rsidR="00233B50" w:rsidRDefault="00000000">
            <w:pPr>
              <w:spacing w:line="277" w:lineRule="auto"/>
              <w:ind w:left="57" w:right="1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  <w:r>
              <w:rPr>
                <w:spacing w:val="4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50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 xml:space="preserve">c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hập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7AB4" w14:textId="77777777" w:rsidR="00233B50" w:rsidRDefault="00000000">
            <w:pPr>
              <w:spacing w:before="1" w:line="277" w:lineRule="auto"/>
              <w:ind w:left="57" w:right="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2.2.</w:t>
            </w:r>
            <w:r>
              <w:rPr>
                <w:spacing w:val="2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2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>ã</w:t>
            </w:r>
            <w:r>
              <w:rPr>
                <w:spacing w:val="2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tự</w:t>
            </w:r>
            <w:r>
              <w:rPr>
                <w:spacing w:val="2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ộ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3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cho</w:t>
            </w:r>
            <w:r>
              <w:rPr>
                <w:spacing w:val="2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1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(</w:t>
            </w: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heo</w:t>
            </w:r>
            <w:r>
              <w:rPr>
                <w:spacing w:val="30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g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14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 tắc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1),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si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mã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tự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ộ</w:t>
            </w:r>
            <w:r>
              <w:rPr>
                <w:spacing w:val="-14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pacing w:val="7"/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sao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theo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g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tắc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2.</w:t>
            </w:r>
          </w:p>
          <w:p w14:paraId="73751D96" w14:textId="77777777" w:rsidR="00233B50" w:rsidRDefault="00000000">
            <w:pPr>
              <w:spacing w:before="2" w:line="271" w:lineRule="auto"/>
              <w:ind w:left="57" w:right="1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2.3.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3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3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cập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hật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2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sách,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cập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hật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40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pacing w:val="7"/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sao</w:t>
            </w:r>
            <w:r>
              <w:rPr>
                <w:spacing w:val="33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c</w:t>
            </w:r>
            <w:r>
              <w:rPr>
                <w:spacing w:val="-7"/>
                <w:sz w:val="26"/>
                <w:szCs w:val="26"/>
              </w:rPr>
              <w:t>ủ</w:t>
            </w:r>
            <w:r>
              <w:rPr>
                <w:sz w:val="26"/>
                <w:szCs w:val="26"/>
              </w:rPr>
              <w:t>a đầu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sách.</w:t>
            </w:r>
          </w:p>
        </w:tc>
      </w:tr>
    </w:tbl>
    <w:p w14:paraId="77422659" w14:textId="77777777" w:rsidR="00233B50" w:rsidRDefault="00000000">
      <w:pPr>
        <w:spacing w:line="280" w:lineRule="exact"/>
        <w:ind w:left="541"/>
        <w:rPr>
          <w:sz w:val="26"/>
          <w:szCs w:val="26"/>
        </w:rPr>
      </w:pPr>
      <w:r>
        <w:rPr>
          <w:sz w:val="26"/>
          <w:szCs w:val="26"/>
        </w:rPr>
        <w:t xml:space="preserve">-   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Ngu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6"/>
          <w:sz w:val="26"/>
          <w:szCs w:val="26"/>
        </w:rPr>
        <w:t xml:space="preserve"> </w:t>
      </w:r>
      <w:r>
        <w:rPr>
          <w:sz w:val="26"/>
          <w:szCs w:val="26"/>
        </w:rPr>
        <w:t>tắc</w:t>
      </w:r>
      <w:r>
        <w:rPr>
          <w:spacing w:val="18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1</w:t>
      </w:r>
      <w:r>
        <w:rPr>
          <w:sz w:val="26"/>
          <w:szCs w:val="26"/>
        </w:rPr>
        <w:t>:</w:t>
      </w:r>
      <w:r>
        <w:rPr>
          <w:spacing w:val="13"/>
          <w:sz w:val="26"/>
          <w:szCs w:val="26"/>
        </w:rPr>
        <w:t xml:space="preserve"> </w:t>
      </w:r>
      <w:r>
        <w:rPr>
          <w:sz w:val="26"/>
          <w:szCs w:val="26"/>
        </w:rPr>
        <w:t>Mã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Mã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1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7"/>
          <w:sz w:val="26"/>
          <w:szCs w:val="26"/>
        </w:rPr>
        <w:t>à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.Số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thứ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.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Ví</w:t>
      </w:r>
      <w:r>
        <w:rPr>
          <w:spacing w:val="18"/>
          <w:sz w:val="26"/>
          <w:szCs w:val="26"/>
        </w:rPr>
        <w:t xml:space="preserve"> </w:t>
      </w:r>
      <w:r>
        <w:rPr>
          <w:sz w:val="26"/>
          <w:szCs w:val="26"/>
        </w:rPr>
        <w:t>dụ</w:t>
      </w:r>
      <w:r>
        <w:rPr>
          <w:spacing w:val="11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10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16"/>
          <w:sz w:val="26"/>
          <w:szCs w:val="26"/>
        </w:rPr>
        <w:t xml:space="preserve"> </w:t>
      </w:r>
      <w:r>
        <w:rPr>
          <w:sz w:val="26"/>
          <w:szCs w:val="26"/>
        </w:rPr>
        <w:t>thứ</w:t>
      </w:r>
      <w:r>
        <w:rPr>
          <w:spacing w:val="21"/>
          <w:sz w:val="26"/>
          <w:szCs w:val="26"/>
        </w:rPr>
        <w:t xml:space="preserve"> </w:t>
      </w:r>
      <w:r>
        <w:rPr>
          <w:sz w:val="26"/>
          <w:szCs w:val="26"/>
        </w:rPr>
        <w:t>5</w:t>
      </w:r>
    </w:p>
    <w:p w14:paraId="3FC61925" w14:textId="77777777" w:rsidR="00233B50" w:rsidRDefault="00233B50">
      <w:pPr>
        <w:spacing w:before="8" w:line="140" w:lineRule="exact"/>
        <w:rPr>
          <w:sz w:val="14"/>
          <w:szCs w:val="14"/>
        </w:rPr>
      </w:pPr>
    </w:p>
    <w:p w14:paraId="2DBF812D" w14:textId="77777777" w:rsidR="00233B50" w:rsidRDefault="00000000">
      <w:pPr>
        <w:ind w:left="901"/>
        <w:rPr>
          <w:sz w:val="26"/>
          <w:szCs w:val="26"/>
        </w:rPr>
      </w:pPr>
      <w:r>
        <w:rPr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h</w:t>
      </w:r>
      <w:r>
        <w:rPr>
          <w:sz w:val="26"/>
          <w:szCs w:val="26"/>
        </w:rPr>
        <w:t>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8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n</w:t>
      </w:r>
      <w:r>
        <w:rPr>
          <w:spacing w:val="7"/>
          <w:sz w:val="26"/>
          <w:szCs w:val="26"/>
        </w:rPr>
        <w:t>gà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ck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sẽ</w:t>
      </w:r>
      <w:r>
        <w:rPr>
          <w:spacing w:val="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ck.5</w:t>
      </w:r>
    </w:p>
    <w:p w14:paraId="26CB61EF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6378C558" w14:textId="77777777" w:rsidR="00233B50" w:rsidRDefault="00000000">
      <w:pPr>
        <w:tabs>
          <w:tab w:val="left" w:pos="900"/>
        </w:tabs>
        <w:spacing w:line="358" w:lineRule="auto"/>
        <w:ind w:left="901" w:right="123" w:hanging="360"/>
        <w:rPr>
          <w:sz w:val="26"/>
          <w:szCs w:val="26"/>
        </w:rPr>
      </w:pPr>
      <w:r>
        <w:rPr>
          <w:sz w:val="26"/>
          <w:szCs w:val="26"/>
        </w:rPr>
        <w:t>-</w:t>
      </w:r>
      <w:r>
        <w:rPr>
          <w:sz w:val="26"/>
          <w:szCs w:val="26"/>
        </w:rPr>
        <w:tab/>
        <w:t>Ngu</w:t>
      </w:r>
      <w:r>
        <w:rPr>
          <w:spacing w:val="-7"/>
          <w:sz w:val="26"/>
          <w:szCs w:val="26"/>
        </w:rPr>
        <w:t>y</w:t>
      </w:r>
      <w:r>
        <w:rPr>
          <w:spacing w:val="7"/>
          <w:sz w:val="26"/>
          <w:szCs w:val="26"/>
        </w:rPr>
        <w:t>ê</w:t>
      </w:r>
      <w:r>
        <w:rPr>
          <w:sz w:val="26"/>
          <w:szCs w:val="26"/>
        </w:rPr>
        <w:t>n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tắc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2</w:t>
      </w:r>
      <w:r>
        <w:rPr>
          <w:sz w:val="26"/>
          <w:szCs w:val="26"/>
        </w:rPr>
        <w:t>: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Mã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s</w:t>
      </w:r>
      <w:r>
        <w:rPr>
          <w:sz w:val="26"/>
          <w:szCs w:val="26"/>
        </w:rPr>
        <w:t>ách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4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sách.số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thứ t</w:t>
      </w:r>
      <w:r>
        <w:rPr>
          <w:spacing w:val="3"/>
          <w:sz w:val="26"/>
          <w:szCs w:val="26"/>
        </w:rPr>
        <w:t>ự</w:t>
      </w:r>
      <w:r>
        <w:rPr>
          <w:sz w:val="26"/>
          <w:szCs w:val="26"/>
        </w:rPr>
        <w:t>.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Ví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d</w:t>
      </w:r>
      <w:r>
        <w:rPr>
          <w:sz w:val="26"/>
          <w:szCs w:val="26"/>
        </w:rPr>
        <w:t>ụ</w:t>
      </w:r>
      <w:r>
        <w:rPr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ck.5,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-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 xml:space="preserve">thì </w:t>
      </w:r>
      <w:r>
        <w:rPr>
          <w:spacing w:val="-7"/>
          <w:sz w:val="26"/>
          <w:szCs w:val="26"/>
        </w:rPr>
        <w:t>m</w:t>
      </w:r>
      <w:r>
        <w:rPr>
          <w:sz w:val="26"/>
          <w:szCs w:val="26"/>
        </w:rPr>
        <w:t>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sách</w:t>
      </w:r>
      <w:r>
        <w:rPr>
          <w:spacing w:val="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ầ</w:t>
      </w:r>
      <w:r>
        <w:rPr>
          <w:sz w:val="26"/>
          <w:szCs w:val="26"/>
        </w:rPr>
        <w:t>n</w:t>
      </w:r>
      <w:r>
        <w:rPr>
          <w:spacing w:val="-2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3"/>
          <w:sz w:val="26"/>
          <w:szCs w:val="26"/>
        </w:rPr>
        <w:t>ư</w:t>
      </w:r>
      <w:r>
        <w:rPr>
          <w:sz w:val="26"/>
          <w:szCs w:val="26"/>
        </w:rPr>
        <w:t>ợt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pacing w:val="-7"/>
          <w:sz w:val="26"/>
          <w:szCs w:val="26"/>
        </w:rPr>
        <w:t>ủ</w:t>
      </w:r>
      <w:r>
        <w:rPr>
          <w:sz w:val="26"/>
          <w:szCs w:val="26"/>
        </w:rPr>
        <w:t>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2</w:t>
      </w:r>
      <w:r>
        <w:rPr>
          <w:spacing w:val="-1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c</w:t>
      </w:r>
      <w:r>
        <w:rPr>
          <w:sz w:val="26"/>
          <w:szCs w:val="26"/>
        </w:rPr>
        <w:t>u</w:t>
      </w:r>
      <w:r>
        <w:rPr>
          <w:spacing w:val="7"/>
          <w:sz w:val="26"/>
          <w:szCs w:val="26"/>
        </w:rPr>
        <w:t>ố</w:t>
      </w:r>
      <w:r>
        <w:rPr>
          <w:sz w:val="26"/>
          <w:szCs w:val="26"/>
        </w:rPr>
        <w:t>n</w:t>
      </w:r>
      <w:r>
        <w:rPr>
          <w:spacing w:val="-5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z w:val="26"/>
          <w:szCs w:val="26"/>
        </w:rPr>
        <w:t>à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ck.5.1,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ck.5.2</w:t>
      </w:r>
    </w:p>
    <w:p w14:paraId="2B37B1AA" w14:textId="77777777" w:rsidR="00233B50" w:rsidRDefault="00000000">
      <w:pPr>
        <w:spacing w:before="19"/>
        <w:ind w:left="180"/>
        <w:rPr>
          <w:sz w:val="26"/>
          <w:szCs w:val="26"/>
        </w:rPr>
      </w:pPr>
      <w:r>
        <w:rPr>
          <w:b/>
          <w:sz w:val="26"/>
          <w:szCs w:val="26"/>
        </w:rPr>
        <w:t>K</w:t>
      </w:r>
      <w:r>
        <w:rPr>
          <w:b/>
          <w:spacing w:val="-7"/>
          <w:sz w:val="26"/>
          <w:szCs w:val="26"/>
        </w:rPr>
        <w:t>ị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  <w:r>
        <w:rPr>
          <w:b/>
          <w:spacing w:val="-12"/>
          <w:sz w:val="26"/>
          <w:szCs w:val="26"/>
        </w:rPr>
        <w:t xml:space="preserve"> </w:t>
      </w:r>
      <w:r>
        <w:rPr>
          <w:b/>
          <w:sz w:val="26"/>
          <w:szCs w:val="26"/>
        </w:rPr>
        <w:t>b</w:t>
      </w:r>
      <w:r>
        <w:rPr>
          <w:b/>
          <w:spacing w:val="7"/>
          <w:sz w:val="26"/>
          <w:szCs w:val="26"/>
        </w:rPr>
        <w:t>ả</w:t>
      </w:r>
      <w:r>
        <w:rPr>
          <w:b/>
          <w:sz w:val="26"/>
          <w:szCs w:val="26"/>
        </w:rPr>
        <w:t>n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Use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case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s</w:t>
      </w:r>
      <w:r>
        <w:rPr>
          <w:b/>
          <w:spacing w:val="3"/>
          <w:sz w:val="26"/>
          <w:szCs w:val="26"/>
        </w:rPr>
        <w:t>ử</w:t>
      </w:r>
      <w:r>
        <w:rPr>
          <w:b/>
          <w:sz w:val="26"/>
          <w:szCs w:val="26"/>
        </w:rPr>
        <w:t>a</w:t>
      </w:r>
      <w:r>
        <w:rPr>
          <w:b/>
          <w:spacing w:val="-4"/>
          <w:sz w:val="26"/>
          <w:szCs w:val="26"/>
        </w:rPr>
        <w:t xml:space="preserve"> </w:t>
      </w:r>
      <w:r>
        <w:rPr>
          <w:b/>
          <w:sz w:val="26"/>
          <w:szCs w:val="26"/>
        </w:rPr>
        <w:t>sá</w:t>
      </w:r>
      <w:r>
        <w:rPr>
          <w:b/>
          <w:spacing w:val="7"/>
          <w:sz w:val="26"/>
          <w:szCs w:val="26"/>
        </w:rPr>
        <w:t>c</w:t>
      </w:r>
      <w:r>
        <w:rPr>
          <w:b/>
          <w:sz w:val="26"/>
          <w:szCs w:val="26"/>
        </w:rPr>
        <w:t>h</w:t>
      </w:r>
    </w:p>
    <w:p w14:paraId="12A7816E" w14:textId="77777777" w:rsidR="00233B50" w:rsidRDefault="00233B50">
      <w:pPr>
        <w:spacing w:before="8" w:line="140" w:lineRule="exact"/>
        <w:rPr>
          <w:sz w:val="14"/>
          <w:szCs w:val="14"/>
        </w:rPr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3"/>
        <w:gridCol w:w="6534"/>
      </w:tblGrid>
      <w:tr w:rsidR="00233B50" w14:paraId="5703923D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150E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se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case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877C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</w:t>
            </w:r>
            <w:r>
              <w:rPr>
                <w:spacing w:val="3"/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</w:tr>
      <w:tr w:rsidR="00233B50" w14:paraId="0A72C6F0" w14:textId="77777777">
        <w:trPr>
          <w:trHeight w:hRule="exact" w:val="38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E011B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ctor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4593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</w:p>
        </w:tc>
      </w:tr>
      <w:tr w:rsidR="00233B50" w14:paraId="767951AF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90F1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370C0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</w:tr>
      <w:tr w:rsidR="00233B50" w14:paraId="768D46F7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A1E8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đ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k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14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1A85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 ph</w:t>
            </w:r>
            <w:r>
              <w:rPr>
                <w:spacing w:val="7"/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hập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hệ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</w:tc>
      </w:tr>
      <w:tr w:rsidR="00233B50" w14:paraId="7F5310EC" w14:textId="77777777">
        <w:trPr>
          <w:trHeight w:hRule="exact" w:val="38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6C17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Đảm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ảo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u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9AA" w14:textId="77777777" w:rsidR="00233B50" w:rsidRDefault="00233B50"/>
        </w:tc>
      </w:tr>
      <w:tr w:rsidR="00233B50" w14:paraId="532647CE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2758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Đảm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z w:val="26"/>
                <w:szCs w:val="26"/>
              </w:rPr>
              <w:t>ảo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14"/>
                <w:sz w:val="26"/>
                <w:szCs w:val="26"/>
              </w:rPr>
              <w:t>à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2D50" w14:textId="77777777" w:rsidR="00233B50" w:rsidRDefault="00233B50"/>
        </w:tc>
      </w:tr>
      <w:tr w:rsidR="00233B50" w14:paraId="36D593CC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7955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ích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hoạt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4A75D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pacing w:val="-7"/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ủ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thư</w:t>
            </w:r>
            <w:r>
              <w:rPr>
                <w:spacing w:val="7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QL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</w:tr>
      <w:tr w:rsidR="00233B50" w14:paraId="159E40F8" w14:textId="77777777">
        <w:trPr>
          <w:trHeight w:hRule="exact" w:val="38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3BA13" w14:textId="77777777" w:rsidR="00233B50" w:rsidRDefault="00000000">
            <w:pPr>
              <w:spacing w:before="15"/>
              <w:ind w:left="57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Hành</w:t>
            </w:r>
            <w:r>
              <w:rPr>
                <w:b/>
                <w:spacing w:val="-1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đ</w:t>
            </w:r>
            <w:r>
              <w:rPr>
                <w:b/>
                <w:spacing w:val="7"/>
                <w:sz w:val="26"/>
                <w:szCs w:val="26"/>
              </w:rPr>
              <w:t>ộ</w:t>
            </w:r>
            <w:r>
              <w:rPr>
                <w:b/>
                <w:sz w:val="26"/>
                <w:szCs w:val="26"/>
              </w:rPr>
              <w:t>ng</w:t>
            </w:r>
            <w:r>
              <w:rPr>
                <w:b/>
                <w:spacing w:val="-5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tác</w:t>
            </w:r>
            <w:r>
              <w:rPr>
                <w:b/>
                <w:spacing w:val="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n</w:t>
            </w:r>
            <w:r>
              <w:rPr>
                <w:b/>
                <w:spacing w:val="-8"/>
                <w:sz w:val="26"/>
                <w:szCs w:val="26"/>
              </w:rPr>
              <w:t>h</w:t>
            </w:r>
            <w:r>
              <w:rPr>
                <w:b/>
                <w:spacing w:val="7"/>
                <w:sz w:val="26"/>
                <w:szCs w:val="26"/>
              </w:rPr>
              <w:t>â</w:t>
            </w:r>
            <w:r>
              <w:rPr>
                <w:b/>
                <w:sz w:val="26"/>
                <w:szCs w:val="26"/>
              </w:rPr>
              <w:t>n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30E2" w14:textId="77777777" w:rsidR="00233B50" w:rsidRDefault="00000000">
            <w:pPr>
              <w:spacing w:before="15"/>
              <w:ind w:left="57"/>
              <w:rPr>
                <w:sz w:val="26"/>
                <w:szCs w:val="26"/>
              </w:rPr>
            </w:pPr>
            <w:r>
              <w:rPr>
                <w:b/>
                <w:spacing w:val="7"/>
                <w:sz w:val="26"/>
                <w:szCs w:val="26"/>
              </w:rPr>
              <w:t>P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z w:val="26"/>
                <w:szCs w:val="26"/>
              </w:rPr>
              <w:t>ản</w:t>
            </w:r>
            <w:r>
              <w:rPr>
                <w:b/>
                <w:spacing w:val="-13"/>
                <w:sz w:val="26"/>
                <w:szCs w:val="26"/>
              </w:rPr>
              <w:t xml:space="preserve"> </w:t>
            </w:r>
            <w:r>
              <w:rPr>
                <w:b/>
                <w:spacing w:val="10"/>
                <w:sz w:val="26"/>
                <w:szCs w:val="26"/>
              </w:rPr>
              <w:t>ứ</w:t>
            </w:r>
            <w:r>
              <w:rPr>
                <w:b/>
                <w:spacing w:val="-7"/>
                <w:sz w:val="26"/>
                <w:szCs w:val="26"/>
              </w:rPr>
              <w:t>n</w:t>
            </w:r>
            <w:r>
              <w:rPr>
                <w:b/>
                <w:sz w:val="26"/>
                <w:szCs w:val="26"/>
              </w:rPr>
              <w:t>g</w:t>
            </w:r>
            <w:r>
              <w:rPr>
                <w:b/>
                <w:spacing w:val="3"/>
                <w:sz w:val="26"/>
                <w:szCs w:val="26"/>
              </w:rPr>
              <w:t xml:space="preserve"> 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z w:val="26"/>
                <w:szCs w:val="26"/>
              </w:rPr>
              <w:t>ệ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b/>
                <w:spacing w:val="7"/>
                <w:sz w:val="26"/>
                <w:szCs w:val="26"/>
              </w:rPr>
              <w:t>t</w:t>
            </w:r>
            <w:r>
              <w:rPr>
                <w:b/>
                <w:spacing w:val="-7"/>
                <w:sz w:val="26"/>
                <w:szCs w:val="26"/>
              </w:rPr>
              <w:t>h</w:t>
            </w:r>
            <w:r>
              <w:rPr>
                <w:b/>
                <w:spacing w:val="7"/>
                <w:sz w:val="26"/>
                <w:szCs w:val="26"/>
              </w:rPr>
              <w:t>ố</w:t>
            </w:r>
            <w:r>
              <w:rPr>
                <w:b/>
                <w:sz w:val="26"/>
                <w:szCs w:val="26"/>
              </w:rPr>
              <w:t>ng</w:t>
            </w:r>
          </w:p>
        </w:tc>
      </w:tr>
      <w:tr w:rsidR="00233B50" w14:paraId="1D00BEA5" w14:textId="77777777">
        <w:trPr>
          <w:trHeight w:hRule="exact" w:val="728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2F06" w14:textId="77777777" w:rsidR="00233B50" w:rsidRDefault="00000000">
            <w:pPr>
              <w:spacing w:before="1" w:line="277" w:lineRule="auto"/>
              <w:ind w:left="57" w:right="1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r>
              <w:rPr>
                <w:spacing w:val="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7"/>
                <w:sz w:val="26"/>
                <w:szCs w:val="26"/>
              </w:rPr>
              <w:t>ọ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pacing w:val="1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 xml:space="preserve">hập </w:t>
            </w:r>
            <w:r>
              <w:rPr>
                <w:spacing w:val="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 xml:space="preserve">u 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 c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3"/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>a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BFD93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ị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z w:val="26"/>
                <w:szCs w:val="26"/>
              </w:rPr>
              <w:t>ộc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</w:t>
            </w:r>
            <w:r>
              <w:rPr>
                <w:spacing w:val="7"/>
                <w:sz w:val="26"/>
                <w:szCs w:val="26"/>
              </w:rPr>
              <w:t>í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c</w:t>
            </w:r>
            <w:r>
              <w:rPr>
                <w:spacing w:val="-7"/>
                <w:sz w:val="26"/>
                <w:szCs w:val="26"/>
              </w:rPr>
              <w:t>ủ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</w:t>
            </w:r>
            <w:r>
              <w:rPr>
                <w:spacing w:val="7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đ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n</w:t>
            </w:r>
          </w:p>
          <w:p w14:paraId="56ABEF1B" w14:textId="77777777" w:rsidR="00233B50" w:rsidRDefault="00000000">
            <w:pPr>
              <w:spacing w:before="46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Vô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-7"/>
                <w:sz w:val="26"/>
                <w:szCs w:val="26"/>
              </w:rPr>
              <w:t>i</w:t>
            </w:r>
            <w:r>
              <w:rPr>
                <w:spacing w:val="7"/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hóa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3"/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pacing w:val="14"/>
                <w:sz w:val="26"/>
                <w:szCs w:val="26"/>
              </w:rPr>
              <w:t>ă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hập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</w:tr>
    </w:tbl>
    <w:p w14:paraId="409E7FA1" w14:textId="77777777" w:rsidR="00233B50" w:rsidRDefault="00233B50">
      <w:pPr>
        <w:sectPr w:rsidR="00233B50">
          <w:pgSz w:w="11920" w:h="16860"/>
          <w:pgMar w:top="800" w:right="700" w:bottom="280" w:left="1520" w:header="645" w:footer="600" w:gutter="0"/>
          <w:cols w:space="720"/>
        </w:sectPr>
      </w:pPr>
    </w:p>
    <w:p w14:paraId="1B932C77" w14:textId="77777777" w:rsidR="00233B50" w:rsidRDefault="00233B50">
      <w:pPr>
        <w:spacing w:before="4" w:line="200" w:lineRule="exact"/>
      </w:pP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3"/>
        <w:gridCol w:w="6534"/>
        <w:gridCol w:w="61"/>
      </w:tblGrid>
      <w:tr w:rsidR="00233B50" w14:paraId="43A8DCAF" w14:textId="77777777">
        <w:trPr>
          <w:trHeight w:hRule="exact" w:val="385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970F" w14:textId="77777777" w:rsidR="00233B50" w:rsidRDefault="00000000">
            <w:pPr>
              <w:spacing w:before="4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3"/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in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</w:t>
            </w:r>
            <w:r>
              <w:rPr>
                <w:spacing w:val="7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h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25BE" w14:textId="77777777" w:rsidR="00233B50" w:rsidRDefault="00233B50"/>
        </w:tc>
        <w:tc>
          <w:tcPr>
            <w:tcW w:w="61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0569B747" w14:textId="77777777" w:rsidR="00233B50" w:rsidRDefault="00233B50"/>
        </w:tc>
      </w:tr>
      <w:tr w:rsidR="00233B50" w14:paraId="70AF9C60" w14:textId="77777777">
        <w:trPr>
          <w:trHeight w:hRule="exact" w:val="1073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00C3" w14:textId="77777777" w:rsidR="00233B50" w:rsidRDefault="00233B50">
            <w:pPr>
              <w:spacing w:before="2" w:line="180" w:lineRule="exact"/>
              <w:rPr>
                <w:sz w:val="18"/>
                <w:szCs w:val="18"/>
              </w:rPr>
            </w:pPr>
          </w:p>
          <w:p w14:paraId="335514DA" w14:textId="77777777" w:rsidR="00233B50" w:rsidRDefault="00000000">
            <w:pPr>
              <w:spacing w:line="271" w:lineRule="auto"/>
              <w:ind w:left="57" w:right="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</w:t>
            </w:r>
            <w:r>
              <w:rPr>
                <w:spacing w:val="4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Yêu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cầu</w:t>
            </w:r>
            <w:r>
              <w:rPr>
                <w:spacing w:val="3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3"/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3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37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in đầu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DCB21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3.1.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3"/>
                <w:sz w:val="26"/>
                <w:szCs w:val="26"/>
              </w:rPr>
              <w:t>ử</w:t>
            </w:r>
            <w:r>
              <w:rPr>
                <w:sz w:val="26"/>
                <w:szCs w:val="26"/>
              </w:rPr>
              <w:t>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ô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in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đ</w:t>
            </w:r>
            <w:r>
              <w:rPr>
                <w:spacing w:val="7"/>
                <w:sz w:val="26"/>
                <w:szCs w:val="26"/>
              </w:rPr>
              <w:t>ầ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sách</w:t>
            </w:r>
          </w:p>
          <w:p w14:paraId="4636AC52" w14:textId="77777777" w:rsidR="00233B50" w:rsidRDefault="00000000">
            <w:pPr>
              <w:spacing w:before="47"/>
              <w:ind w:left="57" w:right="-2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3.2.</w:t>
            </w:r>
            <w:r>
              <w:rPr>
                <w:spacing w:val="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7"/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</w:t>
            </w:r>
            <w:r>
              <w:rPr>
                <w:spacing w:val="19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3"/>
                <w:sz w:val="26"/>
                <w:szCs w:val="26"/>
              </w:rPr>
              <w:t>ư</w:t>
            </w:r>
            <w:r>
              <w:rPr>
                <w:spacing w:val="7"/>
                <w:sz w:val="26"/>
                <w:szCs w:val="26"/>
              </w:rPr>
              <w:t>ợ</w:t>
            </w:r>
            <w:r>
              <w:rPr>
                <w:spacing w:val="-15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16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m</w:t>
            </w:r>
            <w:r>
              <w:rPr>
                <w:spacing w:val="7"/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&gt;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</w:t>
            </w:r>
            <w:r>
              <w:rPr>
                <w:spacing w:val="19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3"/>
                <w:sz w:val="26"/>
                <w:szCs w:val="26"/>
              </w:rPr>
              <w:t>ư</w:t>
            </w:r>
            <w:r>
              <w:rPr>
                <w:spacing w:val="7"/>
                <w:sz w:val="26"/>
                <w:szCs w:val="26"/>
              </w:rPr>
              <w:t>ợ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ũ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ch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7"/>
                <w:sz w:val="26"/>
                <w:szCs w:val="26"/>
              </w:rPr>
              <w:t>a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pacing w:val="7"/>
                <w:sz w:val="26"/>
                <w:szCs w:val="26"/>
              </w:rPr>
              <w:t>ồ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ụ</w:t>
            </w:r>
          </w:p>
          <w:p w14:paraId="3A7D9EE1" w14:textId="77777777" w:rsidR="00233B50" w:rsidRDefault="00000000">
            <w:pPr>
              <w:spacing w:before="39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Nếu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3"/>
                <w:sz w:val="26"/>
                <w:szCs w:val="26"/>
              </w:rPr>
              <w:t>ư</w:t>
            </w:r>
            <w:r>
              <w:rPr>
                <w:spacing w:val="7"/>
                <w:sz w:val="26"/>
                <w:szCs w:val="26"/>
              </w:rPr>
              <w:t>ợ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m</w:t>
            </w:r>
            <w:r>
              <w:rPr>
                <w:spacing w:val="7"/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&lt;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số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pacing w:val="3"/>
                <w:sz w:val="26"/>
                <w:szCs w:val="26"/>
              </w:rPr>
              <w:t>ư</w:t>
            </w:r>
            <w:r>
              <w:rPr>
                <w:spacing w:val="7"/>
                <w:sz w:val="26"/>
                <w:szCs w:val="26"/>
              </w:rPr>
              <w:t>ợ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c</w:t>
            </w:r>
            <w:r>
              <w:rPr>
                <w:sz w:val="26"/>
                <w:szCs w:val="26"/>
              </w:rPr>
              <w:t>ũ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y</w:t>
            </w:r>
            <w:r>
              <w:rPr>
                <w:spacing w:val="7"/>
                <w:sz w:val="26"/>
                <w:szCs w:val="26"/>
              </w:rPr>
              <w:t>ể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</w:t>
            </w:r>
            <w:r>
              <w:rPr>
                <w:spacing w:val="7"/>
                <w:sz w:val="26"/>
                <w:szCs w:val="26"/>
              </w:rPr>
              <w:t>a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lu</w:t>
            </w:r>
            <w:r>
              <w:rPr>
                <w:spacing w:val="7"/>
                <w:sz w:val="26"/>
                <w:szCs w:val="26"/>
              </w:rPr>
              <w:t>ồ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ụ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61" w:type="dxa"/>
            <w:vMerge/>
            <w:tcBorders>
              <w:left w:val="single" w:sz="4" w:space="0" w:color="000000"/>
              <w:right w:val="nil"/>
            </w:tcBorders>
          </w:tcPr>
          <w:p w14:paraId="0044F675" w14:textId="77777777" w:rsidR="00233B50" w:rsidRDefault="00233B50"/>
        </w:tc>
      </w:tr>
      <w:tr w:rsidR="00233B50" w14:paraId="146F586F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FFB9" w14:textId="77777777" w:rsidR="00233B50" w:rsidRDefault="00000000">
            <w:pPr>
              <w:spacing w:before="15"/>
              <w:ind w:left="57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Ngoại</w:t>
            </w:r>
            <w:r>
              <w:rPr>
                <w:b/>
                <w:spacing w:val="-6"/>
                <w:sz w:val="26"/>
                <w:szCs w:val="26"/>
              </w:rPr>
              <w:t xml:space="preserve"> </w:t>
            </w:r>
            <w:r>
              <w:rPr>
                <w:b/>
                <w:spacing w:val="-7"/>
                <w:sz w:val="26"/>
                <w:szCs w:val="26"/>
              </w:rPr>
              <w:t>l</w:t>
            </w:r>
            <w:r>
              <w:rPr>
                <w:b/>
                <w:sz w:val="26"/>
                <w:szCs w:val="26"/>
              </w:rPr>
              <w:t>ệ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0CD7" w14:textId="77777777" w:rsidR="00233B50" w:rsidRDefault="00233B50"/>
        </w:tc>
        <w:tc>
          <w:tcPr>
            <w:tcW w:w="61" w:type="dxa"/>
            <w:vMerge/>
            <w:tcBorders>
              <w:left w:val="single" w:sz="4" w:space="0" w:color="000000"/>
              <w:right w:val="nil"/>
            </w:tcBorders>
          </w:tcPr>
          <w:p w14:paraId="537A4329" w14:textId="77777777" w:rsidR="00233B50" w:rsidRDefault="00233B50"/>
        </w:tc>
      </w:tr>
      <w:tr w:rsidR="00233B50" w14:paraId="3ED63A77" w14:textId="77777777">
        <w:trPr>
          <w:trHeight w:hRule="exact" w:val="38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5A51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pacing w:val="7"/>
                <w:sz w:val="26"/>
                <w:szCs w:val="26"/>
              </w:rPr>
              <w:t>ồ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ụ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8D8C" w14:textId="77777777" w:rsidR="00233B50" w:rsidRDefault="00233B50"/>
        </w:tc>
        <w:tc>
          <w:tcPr>
            <w:tcW w:w="61" w:type="dxa"/>
            <w:vMerge/>
            <w:tcBorders>
              <w:left w:val="single" w:sz="4" w:space="0" w:color="000000"/>
              <w:right w:val="nil"/>
            </w:tcBorders>
          </w:tcPr>
          <w:p w14:paraId="28040F93" w14:textId="77777777" w:rsidR="00233B50" w:rsidRDefault="00233B50"/>
        </w:tc>
      </w:tr>
      <w:tr w:rsidR="00233B50" w14:paraId="37D2A062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CCAF" w14:textId="77777777" w:rsidR="00233B50" w:rsidRDefault="00233B50"/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22D2A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3.2.1.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Bổ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s</w:t>
            </w:r>
            <w:r>
              <w:rPr>
                <w:sz w:val="26"/>
                <w:szCs w:val="26"/>
              </w:rPr>
              <w:t>u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z w:val="26"/>
                <w:szCs w:val="26"/>
              </w:rPr>
              <w:t>m</w:t>
            </w:r>
            <w:r>
              <w:rPr>
                <w:spacing w:val="-1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pacing w:val="7"/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sao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ệch</w:t>
            </w:r>
          </w:p>
        </w:tc>
        <w:tc>
          <w:tcPr>
            <w:tcW w:w="61" w:type="dxa"/>
            <w:vMerge/>
            <w:tcBorders>
              <w:left w:val="single" w:sz="4" w:space="0" w:color="000000"/>
              <w:right w:val="nil"/>
            </w:tcBorders>
          </w:tcPr>
          <w:p w14:paraId="6ABB8B0F" w14:textId="77777777" w:rsidR="00233B50" w:rsidRDefault="00233B50"/>
        </w:tc>
      </w:tr>
      <w:tr w:rsidR="00233B50" w14:paraId="58A344F6" w14:textId="77777777">
        <w:trPr>
          <w:trHeight w:hRule="exact" w:val="382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F9297" w14:textId="77777777" w:rsidR="00233B50" w:rsidRDefault="00000000">
            <w:pPr>
              <w:spacing w:before="1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</w:t>
            </w:r>
            <w:r>
              <w:rPr>
                <w:spacing w:val="-7"/>
                <w:sz w:val="26"/>
                <w:szCs w:val="26"/>
              </w:rPr>
              <w:t>u</w:t>
            </w:r>
            <w:r>
              <w:rPr>
                <w:spacing w:val="7"/>
                <w:sz w:val="26"/>
                <w:szCs w:val="26"/>
              </w:rPr>
              <w:t>ồ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g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</w:t>
            </w:r>
            <w:r>
              <w:rPr>
                <w:spacing w:val="7"/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>ụ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6D2B" w14:textId="77777777" w:rsidR="00233B50" w:rsidRDefault="00233B50"/>
        </w:tc>
        <w:tc>
          <w:tcPr>
            <w:tcW w:w="61" w:type="dxa"/>
            <w:vMerge/>
            <w:tcBorders>
              <w:left w:val="single" w:sz="4" w:space="0" w:color="000000"/>
              <w:right w:val="nil"/>
            </w:tcBorders>
          </w:tcPr>
          <w:p w14:paraId="5573DAF1" w14:textId="77777777" w:rsidR="00233B50" w:rsidRDefault="00233B50"/>
        </w:tc>
      </w:tr>
      <w:tr w:rsidR="00233B50" w14:paraId="68E5ED20" w14:textId="77777777">
        <w:trPr>
          <w:trHeight w:hRule="exact" w:val="38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8369" w14:textId="77777777" w:rsidR="00233B50" w:rsidRDefault="00233B50"/>
        </w:tc>
        <w:tc>
          <w:tcPr>
            <w:tcW w:w="6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31827" w14:textId="77777777" w:rsidR="00233B50" w:rsidRDefault="00000000">
            <w:pPr>
              <w:spacing w:before="8"/>
              <w:ind w:left="5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3.2.1.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Xóa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7"/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-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các</w:t>
            </w:r>
            <w:r>
              <w:rPr>
                <w:spacing w:val="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b</w:t>
            </w:r>
            <w:r>
              <w:rPr>
                <w:spacing w:val="7"/>
                <w:sz w:val="26"/>
                <w:szCs w:val="26"/>
              </w:rPr>
              <w:t>ả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-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sao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ch</w:t>
            </w:r>
            <w:r>
              <w:rPr>
                <w:spacing w:val="7"/>
                <w:sz w:val="26"/>
                <w:szCs w:val="26"/>
              </w:rPr>
              <w:t>ê</w:t>
            </w:r>
            <w:r>
              <w:rPr>
                <w:spacing w:val="-7"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h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l</w:t>
            </w:r>
            <w:r>
              <w:rPr>
                <w:sz w:val="26"/>
                <w:szCs w:val="26"/>
              </w:rPr>
              <w:t>ệch</w:t>
            </w:r>
          </w:p>
        </w:tc>
        <w:tc>
          <w:tcPr>
            <w:tcW w:w="61" w:type="dxa"/>
            <w:vMerge/>
            <w:tcBorders>
              <w:left w:val="single" w:sz="4" w:space="0" w:color="000000"/>
              <w:bottom w:val="nil"/>
              <w:right w:val="nil"/>
            </w:tcBorders>
          </w:tcPr>
          <w:p w14:paraId="14D2752D" w14:textId="77777777" w:rsidR="00233B50" w:rsidRDefault="00233B50"/>
        </w:tc>
      </w:tr>
    </w:tbl>
    <w:p w14:paraId="57C6E427" w14:textId="77777777" w:rsidR="00233B50" w:rsidRDefault="00233B50">
      <w:pPr>
        <w:spacing w:line="200" w:lineRule="exact"/>
      </w:pPr>
    </w:p>
    <w:p w14:paraId="042B8BDB" w14:textId="77777777" w:rsidR="00233B50" w:rsidRDefault="00233B50">
      <w:pPr>
        <w:spacing w:before="11" w:line="200" w:lineRule="exact"/>
      </w:pPr>
    </w:p>
    <w:p w14:paraId="15A10250" w14:textId="77777777" w:rsidR="00233B50" w:rsidRDefault="00000000">
      <w:pPr>
        <w:spacing w:before="26"/>
        <w:ind w:left="180"/>
        <w:rPr>
          <w:sz w:val="26"/>
          <w:szCs w:val="26"/>
        </w:rPr>
      </w:pPr>
      <w:r>
        <w:rPr>
          <w:b/>
          <w:i/>
          <w:sz w:val="26"/>
          <w:szCs w:val="26"/>
        </w:rPr>
        <w:t>Bài</w:t>
      </w:r>
      <w:r>
        <w:rPr>
          <w:b/>
          <w:i/>
          <w:spacing w:val="-4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tập</w:t>
      </w:r>
      <w:r>
        <w:rPr>
          <w:b/>
          <w:i/>
          <w:spacing w:val="-3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tự</w:t>
      </w:r>
      <w:r>
        <w:rPr>
          <w:b/>
          <w:i/>
          <w:spacing w:val="2"/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t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pacing w:val="3"/>
          <w:sz w:val="26"/>
          <w:szCs w:val="26"/>
        </w:rPr>
        <w:t>ự</w:t>
      </w:r>
      <w:r>
        <w:rPr>
          <w:b/>
          <w:i/>
          <w:sz w:val="26"/>
          <w:szCs w:val="26"/>
        </w:rPr>
        <w:t>c</w:t>
      </w:r>
      <w:r>
        <w:rPr>
          <w:b/>
          <w:i/>
          <w:spacing w:val="2"/>
          <w:sz w:val="26"/>
          <w:szCs w:val="26"/>
        </w:rPr>
        <w:t xml:space="preserve"> </w:t>
      </w:r>
      <w:r>
        <w:rPr>
          <w:b/>
          <w:i/>
          <w:spacing w:val="-7"/>
          <w:sz w:val="26"/>
          <w:szCs w:val="26"/>
        </w:rPr>
        <w:t>h</w:t>
      </w:r>
      <w:r>
        <w:rPr>
          <w:b/>
          <w:i/>
          <w:sz w:val="26"/>
          <w:szCs w:val="26"/>
        </w:rPr>
        <w:t>iệ</w:t>
      </w:r>
      <w:r>
        <w:rPr>
          <w:b/>
          <w:i/>
          <w:spacing w:val="1"/>
          <w:sz w:val="26"/>
          <w:szCs w:val="26"/>
        </w:rPr>
        <w:t>n</w:t>
      </w:r>
      <w:r>
        <w:rPr>
          <w:b/>
          <w:i/>
          <w:sz w:val="26"/>
          <w:szCs w:val="26"/>
        </w:rPr>
        <w:t>:</w:t>
      </w:r>
    </w:p>
    <w:p w14:paraId="5CE281EA" w14:textId="77777777" w:rsidR="00233B50" w:rsidRDefault="00233B50">
      <w:pPr>
        <w:spacing w:before="8" w:line="140" w:lineRule="exact"/>
        <w:rPr>
          <w:sz w:val="14"/>
          <w:szCs w:val="14"/>
        </w:rPr>
      </w:pPr>
    </w:p>
    <w:p w14:paraId="789ED974" w14:textId="77777777" w:rsidR="00233B50" w:rsidRDefault="00000000">
      <w:pPr>
        <w:ind w:left="541"/>
        <w:rPr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>
        <w:rPr>
          <w:b/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Vẽ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b</w:t>
      </w:r>
      <w:r>
        <w:rPr>
          <w:spacing w:val="-7"/>
          <w:sz w:val="26"/>
          <w:szCs w:val="26"/>
        </w:rPr>
        <w:t>i</w:t>
      </w:r>
      <w:r>
        <w:rPr>
          <w:spacing w:val="7"/>
          <w:sz w:val="26"/>
          <w:szCs w:val="26"/>
        </w:rPr>
        <w:t>ể</w:t>
      </w:r>
      <w:r>
        <w:rPr>
          <w:sz w:val="26"/>
          <w:szCs w:val="26"/>
        </w:rPr>
        <w:t>u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đồ</w:t>
      </w:r>
      <w:r>
        <w:rPr>
          <w:spacing w:val="-3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p</w:t>
      </w:r>
      <w:r>
        <w:rPr>
          <w:sz w:val="26"/>
          <w:szCs w:val="26"/>
        </w:rPr>
        <w:t>h</w:t>
      </w:r>
      <w:r>
        <w:rPr>
          <w:spacing w:val="7"/>
          <w:sz w:val="26"/>
          <w:szCs w:val="26"/>
        </w:rPr>
        <w:t>â</w:t>
      </w:r>
      <w:r>
        <w:rPr>
          <w:sz w:val="26"/>
          <w:szCs w:val="26"/>
        </w:rPr>
        <w:t>n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rã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>
        <w:rPr>
          <w:spacing w:val="7"/>
          <w:sz w:val="26"/>
          <w:szCs w:val="26"/>
        </w:rPr>
        <w:t>ổ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2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q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át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ò</w:t>
      </w:r>
      <w:r>
        <w:rPr>
          <w:sz w:val="26"/>
          <w:szCs w:val="26"/>
        </w:rPr>
        <w:t>n</w:t>
      </w:r>
      <w:r>
        <w:rPr>
          <w:spacing w:val="-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l</w:t>
      </w:r>
      <w:r>
        <w:rPr>
          <w:spacing w:val="7"/>
          <w:sz w:val="26"/>
          <w:szCs w:val="26"/>
        </w:rPr>
        <w:t>ạ</w:t>
      </w:r>
      <w:r>
        <w:rPr>
          <w:spacing w:val="-7"/>
          <w:sz w:val="26"/>
          <w:szCs w:val="26"/>
        </w:rPr>
        <w:t>i</w:t>
      </w:r>
      <w:r>
        <w:rPr>
          <w:sz w:val="26"/>
          <w:szCs w:val="26"/>
        </w:rPr>
        <w:t>.</w:t>
      </w:r>
    </w:p>
    <w:p w14:paraId="0109231E" w14:textId="77777777" w:rsidR="00233B50" w:rsidRDefault="00233B50">
      <w:pPr>
        <w:spacing w:before="7" w:line="140" w:lineRule="exact"/>
        <w:rPr>
          <w:sz w:val="14"/>
          <w:szCs w:val="14"/>
        </w:rPr>
      </w:pPr>
    </w:p>
    <w:p w14:paraId="5694DFA2" w14:textId="48E258C9" w:rsidR="00233B50" w:rsidRDefault="00000000">
      <w:pPr>
        <w:ind w:left="541"/>
        <w:rPr>
          <w:sz w:val="26"/>
          <w:szCs w:val="26"/>
        </w:rPr>
      </w:pPr>
      <w:r>
        <w:rPr>
          <w:b/>
          <w:sz w:val="26"/>
          <w:szCs w:val="26"/>
        </w:rPr>
        <w:t xml:space="preserve">2. </w:t>
      </w:r>
      <w:r>
        <w:rPr>
          <w:b/>
          <w:spacing w:val="34"/>
          <w:sz w:val="26"/>
          <w:szCs w:val="26"/>
        </w:rPr>
        <w:t xml:space="preserve"> </w:t>
      </w:r>
      <w:r>
        <w:rPr>
          <w:sz w:val="26"/>
          <w:szCs w:val="26"/>
        </w:rPr>
        <w:t>Xây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d</w:t>
      </w:r>
      <w:r>
        <w:rPr>
          <w:spacing w:val="10"/>
          <w:sz w:val="26"/>
          <w:szCs w:val="26"/>
        </w:rPr>
        <w:t>ự</w:t>
      </w:r>
      <w:r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g</w:t>
      </w:r>
      <w:r>
        <w:rPr>
          <w:spacing w:val="-5"/>
          <w:sz w:val="26"/>
          <w:szCs w:val="26"/>
        </w:rPr>
        <w:t xml:space="preserve"> </w:t>
      </w:r>
      <w:r>
        <w:rPr>
          <w:spacing w:val="7"/>
          <w:sz w:val="26"/>
          <w:szCs w:val="26"/>
        </w:rPr>
        <w:t>k</w:t>
      </w:r>
      <w:r>
        <w:rPr>
          <w:spacing w:val="-7"/>
          <w:sz w:val="26"/>
          <w:szCs w:val="26"/>
        </w:rPr>
        <w:t>ị</w:t>
      </w:r>
      <w:r>
        <w:rPr>
          <w:sz w:val="26"/>
          <w:szCs w:val="26"/>
        </w:rPr>
        <w:t>ch</w:t>
      </w:r>
      <w:r>
        <w:rPr>
          <w:spacing w:val="3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b</w:t>
      </w:r>
      <w:r>
        <w:rPr>
          <w:spacing w:val="7"/>
          <w:sz w:val="26"/>
          <w:szCs w:val="26"/>
        </w:rPr>
        <w:t>ả</w:t>
      </w:r>
      <w:r>
        <w:rPr>
          <w:sz w:val="26"/>
          <w:szCs w:val="26"/>
        </w:rPr>
        <w:t>n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</w:t>
      </w:r>
      <w:r>
        <w:rPr>
          <w:spacing w:val="7"/>
          <w:sz w:val="26"/>
          <w:szCs w:val="26"/>
        </w:rPr>
        <w:t>á</w:t>
      </w:r>
      <w:r>
        <w:rPr>
          <w:sz w:val="26"/>
          <w:szCs w:val="26"/>
        </w:rPr>
        <w:t>c</w:t>
      </w:r>
      <w:r>
        <w:rPr>
          <w:spacing w:val="4"/>
          <w:sz w:val="26"/>
          <w:szCs w:val="26"/>
        </w:rPr>
        <w:t xml:space="preserve"> </w:t>
      </w:r>
      <w:r>
        <w:rPr>
          <w:spacing w:val="-7"/>
          <w:sz w:val="26"/>
          <w:szCs w:val="26"/>
        </w:rPr>
        <w:t>U</w:t>
      </w:r>
      <w:r>
        <w:rPr>
          <w:sz w:val="26"/>
          <w:szCs w:val="26"/>
        </w:rPr>
        <w:t>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case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đó</w:t>
      </w:r>
    </w:p>
    <w:p w14:paraId="28542A5D" w14:textId="77777777" w:rsidR="00233B50" w:rsidRDefault="00233B50">
      <w:pPr>
        <w:spacing w:before="5" w:line="140" w:lineRule="exact"/>
        <w:rPr>
          <w:sz w:val="15"/>
          <w:szCs w:val="15"/>
        </w:rPr>
      </w:pPr>
    </w:p>
    <w:sectPr w:rsidR="00233B50">
      <w:pgSz w:w="11920" w:h="16860"/>
      <w:pgMar w:top="800" w:right="700" w:bottom="280" w:left="1520" w:header="645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FC8661" w14:textId="77777777" w:rsidR="00DD7663" w:rsidRDefault="00DD7663">
      <w:r>
        <w:separator/>
      </w:r>
    </w:p>
  </w:endnote>
  <w:endnote w:type="continuationSeparator" w:id="0">
    <w:p w14:paraId="29447C55" w14:textId="77777777" w:rsidR="00DD7663" w:rsidRDefault="00DD7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 10 Swan Song">
    <w:panose1 w:val="02000506000000020004"/>
    <w:charset w:val="00"/>
    <w:family w:val="auto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821B8" w14:textId="4EDAAA46" w:rsidR="00233B50" w:rsidRDefault="00000000">
    <w:pPr>
      <w:spacing w:line="200" w:lineRule="exact"/>
    </w:pPr>
    <w:r>
      <w:pict w14:anchorId="2306E15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89.95pt;margin-top:793.65pt;width:48.75pt;height:13.9pt;z-index:-251657728;mso-position-horizontal-relative:page;mso-position-vertical-relative:page" filled="f" stroked="f">
          <v:textbox inset="0,0,0,0">
            <w:txbxContent>
              <w:p w14:paraId="4FE4ED3C" w14:textId="77777777" w:rsidR="00233B50" w:rsidRDefault="00000000">
                <w:pPr>
                  <w:spacing w:line="260" w:lineRule="exact"/>
                  <w:ind w:left="20"/>
                  <w:rPr>
                    <w:sz w:val="23"/>
                    <w:szCs w:val="23"/>
                  </w:rPr>
                </w:pPr>
                <w:r>
                  <w:rPr>
                    <w:b/>
                    <w:i/>
                    <w:spacing w:val="-1"/>
                    <w:sz w:val="23"/>
                    <w:szCs w:val="23"/>
                  </w:rPr>
                  <w:t>T</w:t>
                </w:r>
                <w:r>
                  <w:rPr>
                    <w:b/>
                    <w:i/>
                    <w:spacing w:val="1"/>
                    <w:sz w:val="23"/>
                    <w:szCs w:val="23"/>
                  </w:rPr>
                  <w:t>r</w:t>
                </w:r>
                <w:r>
                  <w:rPr>
                    <w:b/>
                    <w:i/>
                    <w:spacing w:val="3"/>
                    <w:sz w:val="23"/>
                    <w:szCs w:val="23"/>
                  </w:rPr>
                  <w:t>a</w:t>
                </w:r>
                <w:r>
                  <w:rPr>
                    <w:b/>
                    <w:i/>
                    <w:spacing w:val="-3"/>
                    <w:sz w:val="23"/>
                    <w:szCs w:val="23"/>
                  </w:rPr>
                  <w:t>n</w:t>
                </w:r>
                <w:r>
                  <w:rPr>
                    <w:b/>
                    <w:i/>
                    <w:sz w:val="23"/>
                    <w:szCs w:val="23"/>
                  </w:rPr>
                  <w:t>g</w:t>
                </w:r>
                <w:r>
                  <w:rPr>
                    <w:b/>
                    <w:i/>
                    <w:spacing w:val="23"/>
                    <w:sz w:val="23"/>
                    <w:szCs w:val="23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i/>
                    <w:w w:val="103"/>
                    <w:sz w:val="23"/>
                    <w:szCs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977270" w14:textId="77777777" w:rsidR="00DD7663" w:rsidRDefault="00DD7663">
      <w:r>
        <w:separator/>
      </w:r>
    </w:p>
  </w:footnote>
  <w:footnote w:type="continuationSeparator" w:id="0">
    <w:p w14:paraId="36E5A506" w14:textId="77777777" w:rsidR="00DD7663" w:rsidRDefault="00DD7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2A0CE" w14:textId="4ABC76A1" w:rsidR="00233B50" w:rsidRDefault="00233B50">
    <w:pPr>
      <w:spacing w:line="16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22254E"/>
    <w:multiLevelType w:val="multilevel"/>
    <w:tmpl w:val="9A7E503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543AE2"/>
    <w:multiLevelType w:val="hybridMultilevel"/>
    <w:tmpl w:val="6842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743628">
    <w:abstractNumId w:val="0"/>
  </w:num>
  <w:num w:numId="2" w16cid:durableId="1109858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hdrShapeDefaults>
    <o:shapedefaults v:ext="edit" spidmax="211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B50"/>
    <w:rsid w:val="00233B50"/>
    <w:rsid w:val="002405AB"/>
    <w:rsid w:val="00A45EB5"/>
    <w:rsid w:val="00CD20B7"/>
    <w:rsid w:val="00DD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6"/>
    <o:shapelayout v:ext="edit">
      <o:idmap v:ext="edit" data="2"/>
    </o:shapelayout>
  </w:shapeDefaults>
  <w:decimalSymbol w:val="."/>
  <w:listSeparator w:val=","/>
  <w14:docId w14:val="32F92658"/>
  <w15:docId w15:val="{38FBE235-4CFE-488E-84AF-3CB7A4A7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405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5AB"/>
  </w:style>
  <w:style w:type="paragraph" w:styleId="Footer">
    <w:name w:val="footer"/>
    <w:basedOn w:val="Normal"/>
    <w:link w:val="FooterChar"/>
    <w:uiPriority w:val="99"/>
    <w:unhideWhenUsed/>
    <w:rsid w:val="002405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5AB"/>
  </w:style>
  <w:style w:type="paragraph" w:styleId="ListParagraph">
    <w:name w:val="List Paragraph"/>
    <w:basedOn w:val="Normal"/>
    <w:uiPriority w:val="34"/>
    <w:qFormat/>
    <w:rsid w:val="00240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2790</Words>
  <Characters>15906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Nguyến Đăng Khoa</cp:lastModifiedBy>
  <cp:revision>2</cp:revision>
  <cp:lastPrinted>2024-10-06T14:13:00Z</cp:lastPrinted>
  <dcterms:created xsi:type="dcterms:W3CDTF">2024-10-06T14:02:00Z</dcterms:created>
  <dcterms:modified xsi:type="dcterms:W3CDTF">2024-10-06T14:19:00Z</dcterms:modified>
</cp:coreProperties>
</file>